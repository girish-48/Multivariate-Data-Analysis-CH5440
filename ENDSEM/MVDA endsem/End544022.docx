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7FC" w:rsidRDefault="008C07FC">
      <w:pPr>
        <w:jc w:val="center"/>
        <w:rPr>
          <w:b/>
        </w:rPr>
      </w:pPr>
      <w:r>
        <w:rPr>
          <w:b/>
        </w:rPr>
        <w:t>DEPT. OF CHEMICAL ENGINEERING</w:t>
      </w:r>
    </w:p>
    <w:p w:rsidR="008C07FC" w:rsidRDefault="008C07FC">
      <w:pPr>
        <w:jc w:val="center"/>
        <w:rPr>
          <w:b/>
        </w:rPr>
      </w:pPr>
    </w:p>
    <w:p w:rsidR="008C07FC" w:rsidRDefault="008C07FC">
      <w:pPr>
        <w:jc w:val="center"/>
        <w:rPr>
          <w:b/>
        </w:rPr>
      </w:pPr>
      <w:r>
        <w:rPr>
          <w:b/>
        </w:rPr>
        <w:t xml:space="preserve">CH </w:t>
      </w:r>
      <w:proofErr w:type="gramStart"/>
      <w:r>
        <w:rPr>
          <w:b/>
        </w:rPr>
        <w:t>5440  MULTIVARIATE</w:t>
      </w:r>
      <w:proofErr w:type="gramEnd"/>
      <w:r>
        <w:rPr>
          <w:b/>
        </w:rPr>
        <w:t xml:space="preserve"> DATA ANALYSIS</w:t>
      </w:r>
    </w:p>
    <w:p w:rsidR="008C07FC" w:rsidRDefault="008C07FC">
      <w:pPr>
        <w:jc w:val="center"/>
        <w:rPr>
          <w:b/>
        </w:rPr>
      </w:pPr>
    </w:p>
    <w:p w:rsidR="008C07FC" w:rsidRDefault="008C07FC">
      <w:pPr>
        <w:jc w:val="center"/>
        <w:rPr>
          <w:b/>
        </w:rPr>
      </w:pPr>
      <w:r>
        <w:rPr>
          <w:b/>
        </w:rPr>
        <w:t xml:space="preserve">END SEMESTER EXAM:  TAKE HOME </w:t>
      </w:r>
      <w:r w:rsidR="00B4721B">
        <w:rPr>
          <w:b/>
        </w:rPr>
        <w:t xml:space="preserve">9AM-2PM </w:t>
      </w:r>
      <w:bookmarkStart w:id="0" w:name="_GoBack"/>
      <w:bookmarkEnd w:id="0"/>
      <w:r>
        <w:rPr>
          <w:b/>
        </w:rPr>
        <w:t xml:space="preserve">on </w:t>
      </w:r>
      <w:r w:rsidR="00B4721B">
        <w:rPr>
          <w:b/>
        </w:rPr>
        <w:t>2</w:t>
      </w:r>
      <w:r w:rsidR="005E6DFE">
        <w:rPr>
          <w:b/>
        </w:rPr>
        <w:t>9</w:t>
      </w:r>
      <w:r>
        <w:rPr>
          <w:b/>
        </w:rPr>
        <w:t>/05/</w:t>
      </w:r>
      <w:r w:rsidR="00B4721B">
        <w:rPr>
          <w:b/>
        </w:rPr>
        <w:t>22</w:t>
      </w:r>
    </w:p>
    <w:p w:rsidR="008C07FC" w:rsidRDefault="008C07FC">
      <w:pPr>
        <w:rPr>
          <w:b/>
        </w:rPr>
      </w:pPr>
    </w:p>
    <w:p w:rsidR="008C07FC" w:rsidRDefault="008C07FC">
      <w:pPr>
        <w:rPr>
          <w:b/>
        </w:rPr>
      </w:pPr>
      <w:r>
        <w:rPr>
          <w:b/>
        </w:rPr>
        <w:t>INSTRUCTIONS</w:t>
      </w:r>
    </w:p>
    <w:p w:rsidR="008C07FC" w:rsidRDefault="008C07FC">
      <w:pPr>
        <w:rPr>
          <w:b/>
        </w:rPr>
      </w:pPr>
    </w:p>
    <w:p w:rsidR="008C07FC" w:rsidRDefault="008C07FC">
      <w:pPr>
        <w:numPr>
          <w:ilvl w:val="0"/>
          <w:numId w:val="2"/>
        </w:numPr>
        <w:jc w:val="both"/>
      </w:pPr>
      <w:r>
        <w:t xml:space="preserve">This is a take home exam.  </w:t>
      </w:r>
      <w:r>
        <w:rPr>
          <w:b/>
        </w:rPr>
        <w:t>YOU ARE EXPECTED TO WORK ON THIS ON YOUR OWN WITHOUT CONSULTING ANY OTHER LIVING BEING</w:t>
      </w:r>
      <w:r>
        <w:t xml:space="preserve">.  You are free to consult your notes, text books, research papers, internet for solving the problems.  </w:t>
      </w:r>
    </w:p>
    <w:p w:rsidR="008C07FC" w:rsidRDefault="008C07FC">
      <w:pPr>
        <w:numPr>
          <w:ilvl w:val="0"/>
          <w:numId w:val="2"/>
        </w:numPr>
        <w:jc w:val="both"/>
      </w:pPr>
      <w:r>
        <w:t xml:space="preserve">You </w:t>
      </w:r>
      <w:r w:rsidR="008774FE">
        <w:t xml:space="preserve">are encouraged to use MATLAB or Python </w:t>
      </w:r>
      <w:r>
        <w:t xml:space="preserve">to solve the problems.  </w:t>
      </w:r>
      <w:r w:rsidR="003B563B">
        <w:t>A</w:t>
      </w:r>
      <w:r>
        <w:t>ttach a print-</w:t>
      </w:r>
      <w:r w:rsidR="003B563B">
        <w:t xml:space="preserve">out of the code (should be well </w:t>
      </w:r>
      <w:r>
        <w:t xml:space="preserve">documented) along with your submission.  </w:t>
      </w:r>
    </w:p>
    <w:p w:rsidR="00F263B8" w:rsidRDefault="008C07FC" w:rsidP="00F263B8">
      <w:pPr>
        <w:numPr>
          <w:ilvl w:val="0"/>
          <w:numId w:val="2"/>
        </w:numPr>
        <w:jc w:val="both"/>
      </w:pPr>
      <w:r>
        <w:t>Sign the declaration below and attach the sheet along with your submission.  The answers should be submitted</w:t>
      </w:r>
      <w:r w:rsidR="005E6DFE">
        <w:t xml:space="preserve"> </w:t>
      </w:r>
      <w:r>
        <w:t xml:space="preserve">no later than </w:t>
      </w:r>
      <w:r w:rsidR="00F263B8" w:rsidRPr="00F263B8">
        <w:rPr>
          <w:b/>
        </w:rPr>
        <w:t>2pm</w:t>
      </w:r>
      <w:r w:rsidRPr="00F263B8">
        <w:rPr>
          <w:b/>
        </w:rPr>
        <w:t xml:space="preserve"> on </w:t>
      </w:r>
      <w:r w:rsidR="00E64268" w:rsidRPr="00F263B8">
        <w:rPr>
          <w:b/>
        </w:rPr>
        <w:t>Friday</w:t>
      </w:r>
      <w:r w:rsidRPr="00F263B8">
        <w:rPr>
          <w:b/>
        </w:rPr>
        <w:t xml:space="preserve">, </w:t>
      </w:r>
      <w:r w:rsidR="008774FE" w:rsidRPr="00F263B8">
        <w:rPr>
          <w:b/>
        </w:rPr>
        <w:t>April</w:t>
      </w:r>
      <w:r w:rsidRPr="00F263B8">
        <w:rPr>
          <w:b/>
        </w:rPr>
        <w:t xml:space="preserve"> </w:t>
      </w:r>
      <w:r w:rsidR="008774FE" w:rsidRPr="00F263B8">
        <w:rPr>
          <w:b/>
        </w:rPr>
        <w:t>29, 2022</w:t>
      </w:r>
    </w:p>
    <w:p w:rsidR="00BD730C" w:rsidRPr="00BD730C" w:rsidRDefault="00BD730C" w:rsidP="00BD730C">
      <w:pPr>
        <w:pStyle w:val="ListParagraph"/>
        <w:numPr>
          <w:ilvl w:val="0"/>
          <w:numId w:val="2"/>
        </w:numPr>
        <w:jc w:val="both"/>
        <w:rPr>
          <w:b/>
        </w:rPr>
      </w:pPr>
      <w:r w:rsidRPr="00BD730C">
        <w:rPr>
          <w:b/>
        </w:rPr>
        <w:t xml:space="preserve">Answer </w:t>
      </w:r>
      <w:r>
        <w:rPr>
          <w:b/>
        </w:rPr>
        <w:t xml:space="preserve">only three out of the </w:t>
      </w:r>
      <w:r w:rsidR="00A220EE">
        <w:rPr>
          <w:b/>
        </w:rPr>
        <w:t>four</w:t>
      </w:r>
      <w:r>
        <w:rPr>
          <w:b/>
        </w:rPr>
        <w:t xml:space="preserve"> questions</w:t>
      </w:r>
      <w:r w:rsidRPr="00BD730C">
        <w:rPr>
          <w:b/>
        </w:rPr>
        <w:t xml:space="preserve">. The answers should be provided in a separate word </w:t>
      </w:r>
      <w:r w:rsidR="00F263B8">
        <w:rPr>
          <w:b/>
        </w:rPr>
        <w:t xml:space="preserve">or pdf document. The first line of this document should list the three questions you have selected to answer. The </w:t>
      </w:r>
      <w:r w:rsidRPr="00BD730C">
        <w:rPr>
          <w:b/>
        </w:rPr>
        <w:t xml:space="preserve">document along with the MATLAB codes should be uploaded as a single zip file. Name the zip file as rollnumber.zip.  Name each MATLAB file as </w:t>
      </w:r>
      <w:proofErr w:type="spellStart"/>
      <w:r w:rsidRPr="00BD730C">
        <w:rPr>
          <w:b/>
        </w:rPr>
        <w:t>Qxx.m</w:t>
      </w:r>
      <w:proofErr w:type="spellEnd"/>
      <w:r w:rsidRPr="00BD730C">
        <w:rPr>
          <w:b/>
        </w:rPr>
        <w:t>.</w:t>
      </w:r>
    </w:p>
    <w:p w:rsidR="008C07FC" w:rsidRDefault="008C07FC">
      <w:pPr>
        <w:jc w:val="both"/>
      </w:pPr>
    </w:p>
    <w:p w:rsidR="008C07FC" w:rsidRDefault="008C07FC">
      <w:pPr>
        <w:jc w:val="both"/>
      </w:pPr>
    </w:p>
    <w:p w:rsidR="008C07FC" w:rsidRDefault="008C07FC">
      <w:pPr>
        <w:jc w:val="both"/>
      </w:pPr>
    </w:p>
    <w:p w:rsidR="008C07FC" w:rsidRDefault="008C07FC">
      <w:pPr>
        <w:jc w:val="both"/>
      </w:pPr>
      <w:r>
        <w:rPr>
          <w:b/>
        </w:rPr>
        <w:t>DECLARATION</w:t>
      </w:r>
    </w:p>
    <w:p w:rsidR="008C07FC" w:rsidRDefault="008C07FC">
      <w:pPr>
        <w:jc w:val="both"/>
      </w:pPr>
    </w:p>
    <w:p w:rsidR="008C07FC" w:rsidRDefault="008C07FC">
      <w:pPr>
        <w:jc w:val="both"/>
      </w:pPr>
      <w:r>
        <w:t xml:space="preserve">I have neither assisted not taken any assistance from anyone to solve this take home exam </w:t>
      </w:r>
      <w:proofErr w:type="gramStart"/>
      <w:r>
        <w:t>paper</w:t>
      </w:r>
      <w:proofErr w:type="gramEnd"/>
      <w:r>
        <w:t>.</w:t>
      </w:r>
    </w:p>
    <w:p w:rsidR="008C07FC" w:rsidRDefault="008C07FC">
      <w:pPr>
        <w:jc w:val="both"/>
      </w:pPr>
    </w:p>
    <w:p w:rsidR="008C07FC" w:rsidRDefault="008C07FC">
      <w:pPr>
        <w:jc w:val="both"/>
      </w:pPr>
      <w:r>
        <w:t>Name and Roll No:</w:t>
      </w:r>
    </w:p>
    <w:p w:rsidR="008C07FC" w:rsidRDefault="008C07FC">
      <w:pPr>
        <w:jc w:val="both"/>
      </w:pPr>
    </w:p>
    <w:p w:rsidR="008C07FC" w:rsidRDefault="008C07FC">
      <w:pPr>
        <w:jc w:val="both"/>
      </w:pPr>
      <w:r>
        <w:t>Signature:</w:t>
      </w:r>
    </w:p>
    <w:p w:rsidR="008C07FC" w:rsidRDefault="008C07FC">
      <w:pPr>
        <w:jc w:val="both"/>
      </w:pPr>
    </w:p>
    <w:p w:rsidR="008C07FC" w:rsidRDefault="008C07FC">
      <w:pPr>
        <w:jc w:val="both"/>
      </w:pPr>
      <w:r>
        <w:t>Date:</w:t>
      </w:r>
    </w:p>
    <w:p w:rsidR="008C07FC" w:rsidRDefault="008C07FC">
      <w:pPr>
        <w:jc w:val="both"/>
      </w:pPr>
    </w:p>
    <w:p w:rsidR="008C07FC" w:rsidRDefault="008C07FC" w:rsidP="00030019">
      <w:pPr>
        <w:pageBreakBefore/>
        <w:numPr>
          <w:ilvl w:val="0"/>
          <w:numId w:val="1"/>
        </w:numPr>
        <w:jc w:val="both"/>
      </w:pPr>
      <w:r>
        <w:lastRenderedPageBreak/>
        <w:t xml:space="preserve">Figure 1 shows the steam </w:t>
      </w:r>
      <w:r w:rsidR="002D104F">
        <w:t>distribution</w:t>
      </w:r>
      <w:r>
        <w:t xml:space="preserve"> network for a chemical plant.  A sample of 1000 measurements </w:t>
      </w:r>
      <w:r w:rsidR="002D104F">
        <w:t xml:space="preserve">(variable </w:t>
      </w:r>
      <w:proofErr w:type="spellStart"/>
      <w:r w:rsidR="002D104F">
        <w:t>Fmeas</w:t>
      </w:r>
      <w:r w:rsidR="00547016">
        <w:t>r</w:t>
      </w:r>
      <w:proofErr w:type="spellEnd"/>
      <w:r w:rsidR="002D104F">
        <w:t xml:space="preserve">) </w:t>
      </w:r>
      <w:r>
        <w:t xml:space="preserve">corresponding to steam flow rates in all 28 streams have been generated and stored in file </w:t>
      </w:r>
      <w:r w:rsidRPr="00030019">
        <w:rPr>
          <w:i/>
          <w:iCs/>
        </w:rPr>
        <w:t>steamdata1.mat</w:t>
      </w:r>
      <w:r>
        <w:t xml:space="preserve">.  </w:t>
      </w:r>
      <w:r w:rsidR="002D104F">
        <w:t xml:space="preserve">The true values of the steam flows corresponding to each measurement sample are also given (variable </w:t>
      </w:r>
      <w:proofErr w:type="spellStart"/>
      <w:r w:rsidR="002D104F">
        <w:t>Ftrue</w:t>
      </w:r>
      <w:r w:rsidR="00547016">
        <w:t>r</w:t>
      </w:r>
      <w:proofErr w:type="spellEnd"/>
      <w:r w:rsidR="002D104F">
        <w:t xml:space="preserve">). </w:t>
      </w:r>
    </w:p>
    <w:p w:rsidR="002D104F" w:rsidRDefault="002D104F">
      <w:pPr>
        <w:jc w:val="both"/>
      </w:pPr>
    </w:p>
    <w:p w:rsidR="002D104F" w:rsidRDefault="00C53C2C" w:rsidP="002D104F">
      <w:pPr>
        <w:jc w:val="center"/>
      </w:pPr>
      <w:r>
        <w:rPr>
          <w:noProof/>
          <w:lang w:eastAsia="en-US"/>
        </w:rPr>
        <w:drawing>
          <wp:inline distT="0" distB="0" distL="0" distR="0" wp14:anchorId="64496E27" wp14:editId="3E0CDBCB">
            <wp:extent cx="3103809" cy="2617043"/>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3121648" cy="2632085"/>
                    </a:xfrm>
                    <a:prstGeom prst="rect">
                      <a:avLst/>
                    </a:prstGeom>
                  </pic:spPr>
                </pic:pic>
              </a:graphicData>
            </a:graphic>
          </wp:inline>
        </w:drawing>
      </w:r>
    </w:p>
    <w:p w:rsidR="002D104F" w:rsidRDefault="002D104F">
      <w:pPr>
        <w:jc w:val="both"/>
      </w:pPr>
    </w:p>
    <w:p w:rsidR="002D104F" w:rsidRDefault="002D104F">
      <w:pPr>
        <w:jc w:val="both"/>
      </w:pPr>
    </w:p>
    <w:p w:rsidR="008C07FC" w:rsidRDefault="008C07FC">
      <w:pPr>
        <w:jc w:val="both"/>
      </w:pPr>
      <w:r>
        <w:t xml:space="preserve">(a)   Based on the </w:t>
      </w:r>
      <w:r w:rsidR="002D104F">
        <w:t xml:space="preserve">flow balances for the </w:t>
      </w:r>
      <w:r>
        <w:t>given network, obtain the constraint matrix relating the steam flows</w:t>
      </w:r>
      <w:r w:rsidR="002D104F">
        <w:t xml:space="preserve">.  Verify based on the </w:t>
      </w:r>
      <w:r w:rsidR="002D104F" w:rsidRPr="002D104F">
        <w:rPr>
          <w:b/>
        </w:rPr>
        <w:t>true values of the flow rates</w:t>
      </w:r>
      <w:r w:rsidR="002D104F">
        <w:t xml:space="preserve"> that your constraint matrix is correct.</w:t>
      </w:r>
      <w:r w:rsidR="00030019">
        <w:tab/>
      </w:r>
      <w:r w:rsidR="00030019">
        <w:tab/>
      </w:r>
      <w:r w:rsidR="00030019">
        <w:tab/>
      </w:r>
      <w:r w:rsidR="00030019">
        <w:tab/>
      </w:r>
      <w:r w:rsidR="00030019">
        <w:tab/>
      </w:r>
      <w:r w:rsidR="00030019">
        <w:tab/>
      </w:r>
      <w:r w:rsidR="00030019">
        <w:tab/>
        <w:t>(5 points)</w:t>
      </w:r>
    </w:p>
    <w:p w:rsidR="008C07FC" w:rsidRDefault="008C07FC">
      <w:pPr>
        <w:jc w:val="both"/>
      </w:pPr>
    </w:p>
    <w:p w:rsidR="008C07FC" w:rsidRDefault="008C07FC">
      <w:pPr>
        <w:jc w:val="both"/>
      </w:pPr>
      <w:r>
        <w:t xml:space="preserve">(b) Apply </w:t>
      </w:r>
      <w:r w:rsidR="000375D2">
        <w:t>I</w:t>
      </w:r>
      <w:r>
        <w:t xml:space="preserve">PCA to </w:t>
      </w:r>
      <w:r w:rsidR="002D104F">
        <w:t xml:space="preserve">the </w:t>
      </w:r>
      <w:r w:rsidR="002D104F" w:rsidRPr="002D104F">
        <w:rPr>
          <w:b/>
        </w:rPr>
        <w:t>measured flow rate data</w:t>
      </w:r>
      <w:r w:rsidR="002D104F">
        <w:t xml:space="preserve"> to </w:t>
      </w:r>
      <w:r>
        <w:t xml:space="preserve">obtain </w:t>
      </w:r>
      <w:r w:rsidR="000375D2">
        <w:t xml:space="preserve">estimates of the </w:t>
      </w:r>
      <w:r w:rsidR="006227CA">
        <w:t xml:space="preserve">number of constraints, error variances and </w:t>
      </w:r>
      <w:r>
        <w:t xml:space="preserve">the constraint matrix relating the </w:t>
      </w:r>
      <w:r w:rsidR="002D104F">
        <w:t>flow v</w:t>
      </w:r>
      <w:r>
        <w:t xml:space="preserve">ariables. Justify your selection of the number of </w:t>
      </w:r>
      <w:r w:rsidR="006227CA">
        <w:t>constraints</w:t>
      </w:r>
      <w:r>
        <w:t xml:space="preserve"> based on </w:t>
      </w:r>
      <w:r w:rsidR="006227CA">
        <w:t xml:space="preserve">hypothesis testing </w:t>
      </w:r>
      <w:r w:rsidR="008E56A0">
        <w:t xml:space="preserve">for equality of smallest eigenvalues </w:t>
      </w:r>
      <w:r w:rsidR="006227CA">
        <w:t xml:space="preserve">and verify whether </w:t>
      </w:r>
      <w:r>
        <w:t xml:space="preserve">the </w:t>
      </w:r>
      <w:r w:rsidR="006227CA">
        <w:t xml:space="preserve">number of constraints is estimated correctly. </w:t>
      </w:r>
      <w:r w:rsidR="008E56A0">
        <w:t xml:space="preserve"> </w:t>
      </w:r>
      <w:r w:rsidR="00732FE3">
        <w:t>Report the test statistics and test criterion for different guesses of number of constraints between 15 and 8.  Also report the eigenvalues, error variances for the correct number of constraints.</w:t>
      </w:r>
      <w:r w:rsidR="00732FE3">
        <w:tab/>
      </w:r>
      <w:r w:rsidR="00732FE3">
        <w:tab/>
      </w:r>
      <w:r w:rsidR="008E56A0">
        <w:tab/>
      </w:r>
      <w:r w:rsidR="008E56A0">
        <w:tab/>
      </w:r>
      <w:r w:rsidR="008E56A0">
        <w:tab/>
      </w:r>
      <w:r w:rsidR="008E56A0">
        <w:tab/>
      </w:r>
      <w:r w:rsidR="008E56A0">
        <w:tab/>
      </w:r>
      <w:r w:rsidR="008E56A0">
        <w:tab/>
      </w:r>
      <w:r w:rsidR="008E56A0">
        <w:tab/>
      </w:r>
      <w:r w:rsidR="00732FE3">
        <w:t xml:space="preserve"> </w:t>
      </w:r>
      <w:r w:rsidR="00030019">
        <w:t>(</w:t>
      </w:r>
      <w:r w:rsidR="006227CA">
        <w:t>1</w:t>
      </w:r>
      <w:r w:rsidR="00030019">
        <w:t>5 points)</w:t>
      </w:r>
    </w:p>
    <w:p w:rsidR="008C07FC" w:rsidRDefault="008C07FC">
      <w:pPr>
        <w:jc w:val="both"/>
      </w:pPr>
    </w:p>
    <w:p w:rsidR="008C07FC" w:rsidRDefault="008C07FC">
      <w:pPr>
        <w:jc w:val="both"/>
      </w:pPr>
      <w:r>
        <w:t xml:space="preserve">(c)  </w:t>
      </w:r>
      <w:r w:rsidR="00732FE3">
        <w:t>(</w:t>
      </w:r>
      <w:proofErr w:type="spellStart"/>
      <w:proofErr w:type="gramStart"/>
      <w:r w:rsidR="00732FE3">
        <w:t>i</w:t>
      </w:r>
      <w:proofErr w:type="spellEnd"/>
      <w:proofErr w:type="gramEnd"/>
      <w:r w:rsidR="00732FE3">
        <w:t xml:space="preserve">) </w:t>
      </w:r>
      <w:r w:rsidR="006227CA">
        <w:t xml:space="preserve">Select </w:t>
      </w:r>
      <w:r w:rsidR="00732FE3">
        <w:t xml:space="preserve">and report </w:t>
      </w:r>
      <w:r w:rsidR="006227CA">
        <w:t>a valid set of dependent (and corresponding independent flow variables) for the given</w:t>
      </w:r>
      <w:r>
        <w:t xml:space="preserve"> </w:t>
      </w:r>
      <w:r w:rsidR="006227CA">
        <w:t>network</w:t>
      </w:r>
      <w:r>
        <w:t xml:space="preserve">. </w:t>
      </w:r>
      <w:r w:rsidR="00732FE3">
        <w:t xml:space="preserve">(ii) </w:t>
      </w:r>
      <w:r w:rsidR="006227CA">
        <w:t xml:space="preserve">Does a valid set of dependent variables form a specific network structure and if so, what is it?  </w:t>
      </w:r>
      <w:r w:rsidR="00732FE3">
        <w:t xml:space="preserve">(iii) </w:t>
      </w:r>
      <w:r>
        <w:t>From your estimated constraint matrix determine the regression matrix relating the dependent flows to the in</w:t>
      </w:r>
      <w:r w:rsidR="00732FE3">
        <w:t>dependent flow variables.  Report</w:t>
      </w:r>
      <w:r w:rsidR="005D2B43">
        <w:t xml:space="preserve"> </w:t>
      </w:r>
      <w:r>
        <w:t xml:space="preserve">the maximum absolute difference among all elements of the estimated and true regression matrix. </w:t>
      </w:r>
      <w:r w:rsidR="00030019">
        <w:tab/>
      </w:r>
      <w:r w:rsidR="006227CA">
        <w:tab/>
      </w:r>
      <w:r w:rsidR="00732FE3">
        <w:tab/>
      </w:r>
      <w:r w:rsidR="00732FE3">
        <w:tab/>
      </w:r>
      <w:r w:rsidR="00732FE3">
        <w:tab/>
      </w:r>
      <w:r w:rsidR="00030019">
        <w:t>(10 points)</w:t>
      </w:r>
    </w:p>
    <w:p w:rsidR="008C07FC" w:rsidRDefault="008C07FC">
      <w:pPr>
        <w:jc w:val="both"/>
      </w:pPr>
    </w:p>
    <w:p w:rsidR="008C07FC" w:rsidRDefault="006227CA" w:rsidP="00FD0BE9">
      <w:pPr>
        <w:jc w:val="both"/>
      </w:pPr>
      <w:r>
        <w:t xml:space="preserve">(d)  Assume that 10% of the flow measurements are randomly </w:t>
      </w:r>
      <w:r w:rsidR="00FD0BE9">
        <w:t xml:space="preserve">missing </w:t>
      </w:r>
      <w:r w:rsidR="00732FE3">
        <w:t xml:space="preserve">from the data matrix </w:t>
      </w:r>
      <w:r>
        <w:t xml:space="preserve">due to sensor and transmission problems.  Propose a rigorous </w:t>
      </w:r>
      <w:r w:rsidR="002C0547">
        <w:t xml:space="preserve">iterative </w:t>
      </w:r>
      <w:r>
        <w:t xml:space="preserve">approach </w:t>
      </w:r>
      <w:r w:rsidR="00732FE3">
        <w:t xml:space="preserve">based on a </w:t>
      </w:r>
      <w:r w:rsidR="008C07FC">
        <w:t xml:space="preserve">modified </w:t>
      </w:r>
      <w:r>
        <w:t xml:space="preserve">scaled </w:t>
      </w:r>
      <w:r w:rsidR="008C07FC">
        <w:t xml:space="preserve">PCA algorithm </w:t>
      </w:r>
      <w:r>
        <w:t>to estimate the missing measurements as well as constraint model simultaneously</w:t>
      </w:r>
      <w:r w:rsidR="008C07FC">
        <w:t xml:space="preserve">.  </w:t>
      </w:r>
      <w:r>
        <w:t>For simplicity assume that the correct number of constraints as well as error variances</w:t>
      </w:r>
      <w:r w:rsidR="00732FE3">
        <w:t xml:space="preserve"> are known</w:t>
      </w:r>
      <w:r>
        <w:t xml:space="preserve"> </w:t>
      </w:r>
      <w:r w:rsidR="002C0547">
        <w:t>(</w:t>
      </w:r>
      <w:proofErr w:type="spellStart"/>
      <w:r w:rsidR="002C0547">
        <w:t>i</w:t>
      </w:r>
      <w:proofErr w:type="spellEnd"/>
      <w:r w:rsidR="002C0547">
        <w:t>)</w:t>
      </w:r>
      <w:r>
        <w:t xml:space="preserve"> </w:t>
      </w:r>
      <w:proofErr w:type="gramStart"/>
      <w:r w:rsidR="008C07FC">
        <w:t>Clearly</w:t>
      </w:r>
      <w:proofErr w:type="gramEnd"/>
      <w:r w:rsidR="008C07FC">
        <w:t xml:space="preserve"> describe the steps of </w:t>
      </w:r>
      <w:r>
        <w:t>your</w:t>
      </w:r>
      <w:r w:rsidR="008C07FC">
        <w:t xml:space="preserve"> algorithm.  </w:t>
      </w:r>
      <w:r w:rsidR="00732FE3">
        <w:t xml:space="preserve">The </w:t>
      </w:r>
      <w:r w:rsidR="002C0547">
        <w:t xml:space="preserve">data matrix </w:t>
      </w:r>
      <w:proofErr w:type="spellStart"/>
      <w:r w:rsidR="002C0547">
        <w:t>Fmissing</w:t>
      </w:r>
      <w:proofErr w:type="spellEnd"/>
      <w:r w:rsidR="002C0547">
        <w:t xml:space="preserve"> was created from </w:t>
      </w:r>
      <w:proofErr w:type="spellStart"/>
      <w:r w:rsidR="002C0547">
        <w:t>Fmeasr</w:t>
      </w:r>
      <w:proofErr w:type="spellEnd"/>
      <w:r w:rsidR="002C0547">
        <w:t xml:space="preserve"> by randomly removing </w:t>
      </w:r>
      <w:r w:rsidR="00732FE3">
        <w:t xml:space="preserve">10% </w:t>
      </w:r>
      <w:r w:rsidR="00732FE3">
        <w:lastRenderedPageBreak/>
        <w:t xml:space="preserve">of the measured values </w:t>
      </w:r>
      <w:r w:rsidR="006B5D9F">
        <w:t>(the missing</w:t>
      </w:r>
      <w:r w:rsidR="002C0547">
        <w:t xml:space="preserve"> data in this matrix</w:t>
      </w:r>
      <w:r w:rsidR="006B5D9F">
        <w:t xml:space="preserve"> are indicated by </w:t>
      </w:r>
      <w:proofErr w:type="spellStart"/>
      <w:r w:rsidR="006B5D9F">
        <w:t>NaN</w:t>
      </w:r>
      <w:proofErr w:type="spellEnd"/>
      <w:r w:rsidR="006B5D9F">
        <w:t xml:space="preserve">). </w:t>
      </w:r>
      <w:r w:rsidR="002C0547">
        <w:t xml:space="preserve">(ii) Use the mean of measurements in </w:t>
      </w:r>
      <w:proofErr w:type="spellStart"/>
      <w:r w:rsidR="002C0547">
        <w:t>Fmeasr</w:t>
      </w:r>
      <w:proofErr w:type="spellEnd"/>
      <w:r w:rsidR="002C0547">
        <w:t xml:space="preserve"> for each variable as an initial guess of the missing value of a variable in </w:t>
      </w:r>
      <w:proofErr w:type="spellStart"/>
      <w:r w:rsidR="002C0547">
        <w:t>Fmissing</w:t>
      </w:r>
      <w:proofErr w:type="spellEnd"/>
      <w:r w:rsidR="002C0547">
        <w:t xml:space="preserve"> and a</w:t>
      </w:r>
      <w:r w:rsidR="008C07FC">
        <w:t>pply your algori</w:t>
      </w:r>
      <w:r w:rsidR="006B5D9F">
        <w:t>t</w:t>
      </w:r>
      <w:r w:rsidR="008C07FC">
        <w:t xml:space="preserve">hm to </w:t>
      </w:r>
      <w:r w:rsidR="002C0547">
        <w:t>this matrix</w:t>
      </w:r>
      <w:r w:rsidR="006B5D9F">
        <w:t xml:space="preserve"> </w:t>
      </w:r>
      <w:r w:rsidR="008C07FC">
        <w:t xml:space="preserve">to </w:t>
      </w:r>
      <w:r w:rsidR="002C0547">
        <w:t xml:space="preserve">iteratively </w:t>
      </w:r>
      <w:r w:rsidR="008C07FC">
        <w:t xml:space="preserve">estimate the </w:t>
      </w:r>
      <w:r w:rsidR="006B5D9F">
        <w:t>mis</w:t>
      </w:r>
      <w:r w:rsidR="002C0547">
        <w:t>sing data as well as constraint matrix</w:t>
      </w:r>
      <w:r w:rsidR="00FD0BE9">
        <w:t xml:space="preserve">.  The standard deviation of errors are given in variable </w:t>
      </w:r>
      <w:proofErr w:type="spellStart"/>
      <w:r w:rsidR="00FD0BE9">
        <w:t>stdr</w:t>
      </w:r>
      <w:proofErr w:type="spellEnd"/>
      <w:r w:rsidR="002C0547">
        <w:t>. Report</w:t>
      </w:r>
      <w:r w:rsidR="007351E4">
        <w:t xml:space="preserve"> </w:t>
      </w:r>
      <w:r w:rsidR="006B5D9F">
        <w:t xml:space="preserve">the RMSE between </w:t>
      </w:r>
      <w:r w:rsidR="002C0547">
        <w:t xml:space="preserve">the missing measured values and </w:t>
      </w:r>
      <w:r w:rsidR="006B5D9F">
        <w:t xml:space="preserve">estimated values </w:t>
      </w:r>
      <w:r w:rsidR="002C0547">
        <w:t>over all the</w:t>
      </w:r>
      <w:r w:rsidR="006B5D9F">
        <w:t xml:space="preserve"> missing data. </w:t>
      </w:r>
      <w:r w:rsidR="00E161A5">
        <w:t xml:space="preserve"> (</w:t>
      </w:r>
      <w:r w:rsidR="000C0802">
        <w:t xml:space="preserve">MATLAB function </w:t>
      </w:r>
      <w:proofErr w:type="spellStart"/>
      <w:r w:rsidR="000C0802" w:rsidRPr="000C0802">
        <w:rPr>
          <w:i/>
        </w:rPr>
        <w:t>isnan</w:t>
      </w:r>
      <w:proofErr w:type="spellEnd"/>
      <w:r w:rsidR="000C0802">
        <w:t xml:space="preserve"> </w:t>
      </w:r>
      <w:r w:rsidR="00E161A5">
        <w:t xml:space="preserve">can be used </w:t>
      </w:r>
      <w:r w:rsidR="000C0802">
        <w:t xml:space="preserve">to find elements of </w:t>
      </w:r>
      <w:proofErr w:type="spellStart"/>
      <w:r w:rsidR="000C0802">
        <w:t>Fmissing</w:t>
      </w:r>
      <w:proofErr w:type="spellEnd"/>
      <w:r w:rsidR="000C0802">
        <w:t xml:space="preserve"> which are missing) </w:t>
      </w:r>
      <w:r w:rsidR="00FD0BE9">
        <w:tab/>
      </w:r>
      <w:r w:rsidR="00FD0BE9">
        <w:tab/>
      </w:r>
      <w:r w:rsidR="00FD0BE9">
        <w:tab/>
      </w:r>
      <w:r w:rsidR="00F94535">
        <w:tab/>
      </w:r>
      <w:r w:rsidR="00F94535">
        <w:tab/>
      </w:r>
      <w:r w:rsidR="00F94535">
        <w:tab/>
      </w:r>
      <w:r w:rsidR="00FD0BE9">
        <w:t>(</w:t>
      </w:r>
      <w:r w:rsidR="00030019">
        <w:t>20 points)</w:t>
      </w:r>
    </w:p>
    <w:p w:rsidR="008C07FC" w:rsidRDefault="008C07FC">
      <w:pPr>
        <w:jc w:val="both"/>
      </w:pPr>
    </w:p>
    <w:p w:rsidR="007351E4" w:rsidRDefault="007351E4" w:rsidP="007351E4">
      <w:pPr>
        <w:jc w:val="both"/>
      </w:pPr>
      <w:r>
        <w:t>2.   UV-vis absorbance spectra for</w:t>
      </w:r>
      <w:r w:rsidR="00622C7A">
        <w:t xml:space="preserve"> </w:t>
      </w:r>
      <w:r w:rsidR="00622C7A" w:rsidRPr="00622C7A">
        <w:rPr>
          <w:b/>
        </w:rPr>
        <w:t>twenty</w:t>
      </w:r>
      <w:r>
        <w:t xml:space="preserve"> mixtures of different concentrations of </w:t>
      </w:r>
      <w:r w:rsidRPr="00C56B56">
        <w:rPr>
          <w:b/>
        </w:rPr>
        <w:t>three species</w:t>
      </w:r>
      <w:r>
        <w:t xml:space="preserve"> are obtained at 41 wavelengths</w:t>
      </w:r>
      <w:r w:rsidR="00266969">
        <w:t xml:space="preserve"> (between 400nm – 600nm at 5nm intervals)</w:t>
      </w:r>
      <w:r>
        <w:t xml:space="preserve">.  </w:t>
      </w:r>
      <w:r w:rsidR="00A95267">
        <w:t>Standard deviations of errors in absorbance for each mixture at each wavelength are also obtained from replicate measurements.  The absorbance data (mean values of replicate measurements</w:t>
      </w:r>
      <w:r w:rsidR="00C56B56">
        <w:t xml:space="preserve"> in </w:t>
      </w:r>
      <w:proofErr w:type="spellStart"/>
      <w:r w:rsidR="00C56B56">
        <w:t>absdata</w:t>
      </w:r>
      <w:proofErr w:type="spellEnd"/>
      <w:r w:rsidR="00A95267">
        <w:t>), concentrations</w:t>
      </w:r>
      <w:r w:rsidR="00C56B56">
        <w:t xml:space="preserve"> (</w:t>
      </w:r>
      <w:proofErr w:type="spellStart"/>
      <w:r w:rsidR="00C56B56">
        <w:t>conc</w:t>
      </w:r>
      <w:proofErr w:type="spellEnd"/>
      <w:r w:rsidR="00C56B56">
        <w:t>)</w:t>
      </w:r>
      <w:r w:rsidR="00A95267">
        <w:t xml:space="preserve"> and error standard deviations </w:t>
      </w:r>
      <w:r w:rsidR="00C56B56">
        <w:t>(</w:t>
      </w:r>
      <w:proofErr w:type="spellStart"/>
      <w:r w:rsidR="00C56B56">
        <w:t>stderr</w:t>
      </w:r>
      <w:proofErr w:type="spellEnd"/>
      <w:r w:rsidR="00C56B56">
        <w:t xml:space="preserve">) are stored in </w:t>
      </w:r>
      <w:proofErr w:type="spellStart"/>
      <w:r w:rsidR="00C56B56">
        <w:t>uvvis.mat</w:t>
      </w:r>
      <w:proofErr w:type="spellEnd"/>
    </w:p>
    <w:p w:rsidR="00A95267" w:rsidRDefault="00A95267" w:rsidP="007351E4">
      <w:pPr>
        <w:jc w:val="both"/>
      </w:pPr>
    </w:p>
    <w:p w:rsidR="00472B29" w:rsidRDefault="007351E4" w:rsidP="007351E4">
      <w:pPr>
        <w:jc w:val="both"/>
      </w:pPr>
      <w:r>
        <w:t xml:space="preserve">(a)  </w:t>
      </w:r>
      <w:r w:rsidR="00A95267">
        <w:t>Assuming that errors in absorbance data vary with respect to mixtures, apply scaled PCR</w:t>
      </w:r>
      <w:r w:rsidR="00C56B56">
        <w:t xml:space="preserve"> using the given error standard deviations</w:t>
      </w:r>
      <w:r w:rsidR="00A95267">
        <w:t xml:space="preserve"> to develop a multivariate calibration model to predict concentrations given absorbance measurements.  Report the RMSE in prediction of concentrations based on leave one out sample cross validation for </w:t>
      </w:r>
      <w:r w:rsidR="00C56B56">
        <w:t>the following three choices of number of PCs (</w:t>
      </w:r>
      <w:proofErr w:type="spellStart"/>
      <w:r w:rsidR="00C56B56">
        <w:t>i</w:t>
      </w:r>
      <w:proofErr w:type="spellEnd"/>
      <w:r w:rsidR="00C56B56">
        <w:t xml:space="preserve">)  </w:t>
      </w:r>
      <w:r w:rsidR="00E76AD0">
        <w:t>number of</w:t>
      </w:r>
      <w:r w:rsidR="00C56B56">
        <w:t xml:space="preserve"> PCs less than number of species, (ii) number of PCs equal to number of species and (iii) number of PCs greater than number of species</w:t>
      </w:r>
      <w:r w:rsidR="00E76AD0">
        <w:t>.</w:t>
      </w:r>
      <w:r w:rsidR="00A95267">
        <w:t xml:space="preserve">  </w:t>
      </w:r>
      <w:r w:rsidR="00C56B56">
        <w:tab/>
      </w:r>
      <w:r w:rsidR="00C56B56">
        <w:tab/>
      </w:r>
      <w:r w:rsidR="00C56B56">
        <w:tab/>
      </w:r>
      <w:r w:rsidR="00C56B56">
        <w:tab/>
      </w:r>
      <w:r w:rsidR="00C56B56">
        <w:tab/>
      </w:r>
      <w:r w:rsidR="00C56B56">
        <w:tab/>
      </w:r>
      <w:r w:rsidR="00C56B56">
        <w:tab/>
      </w:r>
      <w:r w:rsidR="00C56B56">
        <w:tab/>
      </w:r>
      <w:r w:rsidR="00030019">
        <w:t>(</w:t>
      </w:r>
      <w:r w:rsidR="00A95267">
        <w:t>10</w:t>
      </w:r>
      <w:r w:rsidR="00030019">
        <w:t xml:space="preserve"> points)</w:t>
      </w:r>
    </w:p>
    <w:p w:rsidR="00A95267" w:rsidRDefault="00A95267" w:rsidP="007351E4">
      <w:pPr>
        <w:jc w:val="both"/>
      </w:pPr>
    </w:p>
    <w:p w:rsidR="00A95267" w:rsidRDefault="00A95267" w:rsidP="00A95267">
      <w:pPr>
        <w:jc w:val="both"/>
      </w:pPr>
      <w:r>
        <w:t xml:space="preserve">(b) Assuming that errors in absorbance data vary with respect to wavelengths, apply scaled PCR </w:t>
      </w:r>
      <w:r w:rsidR="00C56B56">
        <w:t xml:space="preserve">using the given error standard deviations </w:t>
      </w:r>
      <w:r>
        <w:t xml:space="preserve">to develop a multivariate calibration model to predict concentrations given absorbance measurements.  </w:t>
      </w:r>
      <w:r w:rsidR="00C56B56">
        <w:t xml:space="preserve">Report the RMSE in prediction of concentrations based on leave one out sample cross validation for three choices of number of PCs </w:t>
      </w:r>
      <w:r w:rsidR="00093632">
        <w:t>as in Part (a)</w:t>
      </w:r>
      <w:r>
        <w:t xml:space="preserve">  </w:t>
      </w:r>
      <w:r w:rsidR="00C56B56">
        <w:tab/>
      </w:r>
      <w:r w:rsidR="00C56B56">
        <w:tab/>
      </w:r>
      <w:r w:rsidR="00C56B56">
        <w:tab/>
      </w:r>
      <w:r w:rsidR="00C56B56">
        <w:tab/>
      </w:r>
      <w:r w:rsidR="00C56B56">
        <w:tab/>
      </w:r>
      <w:r>
        <w:t>(10 points)</w:t>
      </w:r>
    </w:p>
    <w:p w:rsidR="00A95267" w:rsidRDefault="00A95267" w:rsidP="007351E4">
      <w:pPr>
        <w:jc w:val="both"/>
      </w:pPr>
    </w:p>
    <w:p w:rsidR="00A95267" w:rsidRDefault="00A95267" w:rsidP="007351E4">
      <w:pPr>
        <w:jc w:val="both"/>
      </w:pPr>
      <w:r>
        <w:t xml:space="preserve">(c) Assuming that errors in absorbance data vary with respect to both mixtures and wavelengths, apply maximum likelihood PCR to develop a multivariate calibration model to predict concentrations given absorbance measurements.  </w:t>
      </w:r>
      <w:r w:rsidR="00E76AD0">
        <w:t xml:space="preserve">Report the RMSE in prediction of concentrations based on leave one out sample cross validation for the three </w:t>
      </w:r>
      <w:r w:rsidR="00093632">
        <w:t xml:space="preserve">different </w:t>
      </w:r>
      <w:r w:rsidR="00E76AD0">
        <w:t>choices of number of PCs</w:t>
      </w:r>
      <w:r w:rsidR="00093632">
        <w:t xml:space="preserve"> as in Part (a)</w:t>
      </w:r>
      <w:r>
        <w:tab/>
      </w:r>
      <w:r>
        <w:tab/>
      </w:r>
      <w:r>
        <w:tab/>
      </w:r>
      <w:r>
        <w:tab/>
        <w:t>(10 points)</w:t>
      </w:r>
    </w:p>
    <w:p w:rsidR="00E76AD0" w:rsidRDefault="00E76AD0" w:rsidP="007351E4">
      <w:pPr>
        <w:jc w:val="both"/>
      </w:pPr>
    </w:p>
    <w:p w:rsidR="00A95267" w:rsidRPr="00761E29" w:rsidRDefault="00A95267" w:rsidP="007351E4">
      <w:pPr>
        <w:jc w:val="both"/>
      </w:pPr>
      <w:r>
        <w:t xml:space="preserve">(d)  Assume that the errors in absorbance data vary with respect to both mixtures and wavelengths.  However </w:t>
      </w:r>
      <w:r w:rsidR="00761E29">
        <w:t xml:space="preserve">assume that </w:t>
      </w:r>
      <w:r>
        <w:t xml:space="preserve">the standard deviation </w:t>
      </w:r>
      <w:r>
        <w:sym w:font="Symbol" w:char="F073"/>
      </w:r>
      <w:proofErr w:type="spellStart"/>
      <w:r>
        <w:rPr>
          <w:vertAlign w:val="subscript"/>
        </w:rPr>
        <w:t>ij</w:t>
      </w:r>
      <w:proofErr w:type="spellEnd"/>
      <w:r>
        <w:t xml:space="preserve"> in absorbance corresponding to </w:t>
      </w:r>
      <w:r w:rsidR="00761E29">
        <w:t xml:space="preserve">a </w:t>
      </w:r>
      <w:r>
        <w:t xml:space="preserve">mixture </w:t>
      </w:r>
      <w:proofErr w:type="spellStart"/>
      <w:r>
        <w:t>i</w:t>
      </w:r>
      <w:proofErr w:type="spellEnd"/>
      <w:r>
        <w:t xml:space="preserve"> at wavelength j </w:t>
      </w:r>
      <w:r w:rsidR="00761E29">
        <w:t xml:space="preserve">is equal to </w:t>
      </w:r>
      <w:proofErr w:type="spellStart"/>
      <w:r w:rsidR="00761E29">
        <w:t>w</w:t>
      </w:r>
      <w:r w:rsidR="00761E29">
        <w:rPr>
          <w:vertAlign w:val="subscript"/>
        </w:rPr>
        <w:t>i</w:t>
      </w:r>
      <w:r w:rsidR="00761E29">
        <w:t>z</w:t>
      </w:r>
      <w:r w:rsidR="00761E29">
        <w:rPr>
          <w:vertAlign w:val="subscript"/>
        </w:rPr>
        <w:t>j</w:t>
      </w:r>
      <w:proofErr w:type="spellEnd"/>
      <w:r w:rsidR="00761E29">
        <w:t xml:space="preserve"> where </w:t>
      </w:r>
      <w:proofErr w:type="spellStart"/>
      <w:proofErr w:type="gramStart"/>
      <w:r w:rsidR="00761E29">
        <w:t>w</w:t>
      </w:r>
      <w:r w:rsidR="00761E29">
        <w:rPr>
          <w:vertAlign w:val="subscript"/>
        </w:rPr>
        <w:t>i</w:t>
      </w:r>
      <w:proofErr w:type="spellEnd"/>
      <w:proofErr w:type="gramEnd"/>
      <w:r w:rsidR="00761E29">
        <w:t xml:space="preserve"> and </w:t>
      </w:r>
      <w:proofErr w:type="spellStart"/>
      <w:r w:rsidR="00761E29">
        <w:t>z</w:t>
      </w:r>
      <w:r w:rsidR="00761E29">
        <w:rPr>
          <w:vertAlign w:val="subscript"/>
        </w:rPr>
        <w:t>j</w:t>
      </w:r>
      <w:proofErr w:type="spellEnd"/>
      <w:r w:rsidR="00761E29">
        <w:rPr>
          <w:vertAlign w:val="subscript"/>
        </w:rPr>
        <w:t xml:space="preserve"> </w:t>
      </w:r>
      <w:r w:rsidR="00761E29">
        <w:t xml:space="preserve">are unknown parameters.  Propose an algorithm </w:t>
      </w:r>
      <w:r w:rsidR="00093632">
        <w:t>which uses</w:t>
      </w:r>
      <w:r w:rsidR="00761E29">
        <w:t xml:space="preserve"> IPCA to estimate the parameters </w:t>
      </w:r>
      <w:proofErr w:type="spellStart"/>
      <w:proofErr w:type="gramStart"/>
      <w:r w:rsidR="00761E29">
        <w:t>w</w:t>
      </w:r>
      <w:r w:rsidR="00761E29">
        <w:rPr>
          <w:vertAlign w:val="subscript"/>
        </w:rPr>
        <w:t>i</w:t>
      </w:r>
      <w:proofErr w:type="spellEnd"/>
      <w:proofErr w:type="gramEnd"/>
      <w:r w:rsidR="00761E29">
        <w:t xml:space="preserve"> and </w:t>
      </w:r>
      <w:proofErr w:type="spellStart"/>
      <w:r w:rsidR="00761E29">
        <w:t>z</w:t>
      </w:r>
      <w:r w:rsidR="00761E29">
        <w:rPr>
          <w:vertAlign w:val="subscript"/>
        </w:rPr>
        <w:t>j</w:t>
      </w:r>
      <w:proofErr w:type="spellEnd"/>
      <w:r w:rsidR="00761E29">
        <w:rPr>
          <w:vertAlign w:val="subscript"/>
        </w:rPr>
        <w:t xml:space="preserve">. </w:t>
      </w:r>
      <w:r w:rsidR="00C56B56">
        <w:t>(</w:t>
      </w:r>
      <w:proofErr w:type="spellStart"/>
      <w:r w:rsidR="00093632">
        <w:t>i</w:t>
      </w:r>
      <w:proofErr w:type="spellEnd"/>
      <w:r w:rsidR="00C56B56">
        <w:t xml:space="preserve">) </w:t>
      </w:r>
      <w:r w:rsidR="00A342C3">
        <w:t xml:space="preserve">Clearly describe the steps of your algorithm. </w:t>
      </w:r>
      <w:r w:rsidR="00C56B56" w:rsidRPr="00C56B56">
        <w:t>(</w:t>
      </w:r>
      <w:r w:rsidR="00093632">
        <w:t>ii</w:t>
      </w:r>
      <w:r w:rsidR="00C56B56" w:rsidRPr="00C56B56">
        <w:t xml:space="preserve">) </w:t>
      </w:r>
      <w:r w:rsidR="00761E29" w:rsidRPr="00761E29">
        <w:t>Apply</w:t>
      </w:r>
      <w:r w:rsidR="00761E29">
        <w:t xml:space="preserve"> the algorithm for the given absorbance data to estimate the error standard deviations for all mixtures and </w:t>
      </w:r>
      <w:proofErr w:type="spellStart"/>
      <w:r w:rsidR="00761E29">
        <w:t>absorbances</w:t>
      </w:r>
      <w:proofErr w:type="spellEnd"/>
      <w:r w:rsidR="00761E29">
        <w:t xml:space="preserve"> and the corresponding multivariate calibration model.  </w:t>
      </w:r>
      <w:r w:rsidR="009C1C86">
        <w:t xml:space="preserve">Report the estimated values of the </w:t>
      </w:r>
      <w:r w:rsidR="00A342C3">
        <w:t xml:space="preserve">parameters </w:t>
      </w:r>
      <w:proofErr w:type="spellStart"/>
      <w:proofErr w:type="gramStart"/>
      <w:r w:rsidR="00A342C3">
        <w:t>w</w:t>
      </w:r>
      <w:r w:rsidR="00A342C3">
        <w:rPr>
          <w:vertAlign w:val="subscript"/>
        </w:rPr>
        <w:t>i</w:t>
      </w:r>
      <w:proofErr w:type="spellEnd"/>
      <w:proofErr w:type="gramEnd"/>
      <w:r w:rsidR="00A342C3">
        <w:t xml:space="preserve"> and </w:t>
      </w:r>
      <w:proofErr w:type="spellStart"/>
      <w:r w:rsidR="00A342C3">
        <w:t>z</w:t>
      </w:r>
      <w:r w:rsidR="00A342C3">
        <w:rPr>
          <w:vertAlign w:val="subscript"/>
        </w:rPr>
        <w:t>j</w:t>
      </w:r>
      <w:proofErr w:type="spellEnd"/>
      <w:r w:rsidR="00A342C3">
        <w:rPr>
          <w:vertAlign w:val="subscript"/>
        </w:rPr>
        <w:t>.</w:t>
      </w:r>
      <w:r w:rsidR="00A342C3">
        <w:t xml:space="preserve"> </w:t>
      </w:r>
      <w:r w:rsidR="00E76AD0">
        <w:t xml:space="preserve">Report the RMSE in prediction of concentrations based on leave one out sample cross validation for the </w:t>
      </w:r>
      <w:r w:rsidR="00093632">
        <w:t>t</w:t>
      </w:r>
      <w:r w:rsidR="00E76AD0">
        <w:t xml:space="preserve">hree </w:t>
      </w:r>
      <w:r w:rsidR="00093632">
        <w:t xml:space="preserve">different </w:t>
      </w:r>
      <w:r w:rsidR="00E76AD0">
        <w:t xml:space="preserve">choices of number of PCs </w:t>
      </w:r>
      <w:r w:rsidR="00093632">
        <w:t>as in Part (a)</w:t>
      </w:r>
      <w:r w:rsidR="00E76AD0">
        <w:t>.</w:t>
      </w:r>
      <w:r w:rsidR="00E76AD0">
        <w:tab/>
      </w:r>
      <w:r w:rsidR="00E76AD0">
        <w:tab/>
      </w:r>
      <w:r w:rsidR="00A342C3">
        <w:t xml:space="preserve">  </w:t>
      </w:r>
      <w:r w:rsidR="00093632">
        <w:tab/>
      </w:r>
      <w:r w:rsidR="00093632">
        <w:tab/>
      </w:r>
      <w:r w:rsidR="00093632">
        <w:tab/>
      </w:r>
      <w:r w:rsidR="00093632">
        <w:tab/>
      </w:r>
      <w:r w:rsidR="00093632">
        <w:tab/>
      </w:r>
      <w:r w:rsidR="00093632">
        <w:tab/>
      </w:r>
      <w:r w:rsidR="00093632">
        <w:tab/>
      </w:r>
      <w:r w:rsidR="00093632">
        <w:tab/>
      </w:r>
      <w:r w:rsidR="00761E29">
        <w:t>(20 points)</w:t>
      </w:r>
    </w:p>
    <w:p w:rsidR="00472B29" w:rsidRPr="00761E29" w:rsidRDefault="00093632" w:rsidP="00093632">
      <w:pPr>
        <w:tabs>
          <w:tab w:val="left" w:pos="6044"/>
        </w:tabs>
        <w:ind w:left="360"/>
        <w:jc w:val="both"/>
      </w:pPr>
      <w:r>
        <w:tab/>
      </w:r>
    </w:p>
    <w:p w:rsidR="00773BA1" w:rsidRDefault="00336ABE" w:rsidP="00336ABE">
      <w:pPr>
        <w:jc w:val="both"/>
      </w:pPr>
      <w:r>
        <w:lastRenderedPageBreak/>
        <w:t xml:space="preserve">3. </w:t>
      </w:r>
      <w:r w:rsidR="00472B29" w:rsidRPr="00F66C37">
        <w:t>Consi</w:t>
      </w:r>
      <w:r w:rsidR="00773BA1">
        <w:t>der the problem of developing the kinetic rate equation from experimental data.  The kinetic rate equation relates the time rate of change of concentration (C</w:t>
      </w:r>
      <w:r w:rsidR="00870E25">
        <w:rPr>
          <w:vertAlign w:val="subscript"/>
        </w:rPr>
        <w:t>A</w:t>
      </w:r>
      <w:r w:rsidR="00773BA1">
        <w:t>) of a species A as a function of temperature (T) and concentration of the species.  It is given as follows</w:t>
      </w:r>
    </w:p>
    <w:p w:rsidR="00773BA1" w:rsidRDefault="00773BA1" w:rsidP="00336ABE">
      <w:pPr>
        <w:jc w:val="both"/>
      </w:pPr>
    </w:p>
    <w:p w:rsidR="00773BA1" w:rsidRDefault="00B4721B" w:rsidP="00336ABE">
      <w:pPr>
        <w:jc w:val="both"/>
      </w:pP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A</m:t>
                </m:r>
              </m:sub>
            </m:sSub>
          </m:num>
          <m:den>
            <m:r>
              <w:rPr>
                <w:rFonts w:ascii="Cambria Math" w:hAnsi="Cambria Math"/>
              </w:rPr>
              <m:t>dt</m:t>
            </m:r>
          </m:den>
        </m:f>
        <m:r>
          <w:rPr>
            <w:rFonts w:ascii="Cambria Math" w:hAnsi="Cambria Math"/>
          </w:rPr>
          <m:t>=k</m:t>
        </m:r>
        <m:sSubSup>
          <m:sSubSupPr>
            <m:ctrlPr>
              <w:rPr>
                <w:rFonts w:ascii="Cambria Math" w:hAnsi="Cambria Math"/>
                <w:i/>
              </w:rPr>
            </m:ctrlPr>
          </m:sSubSupPr>
          <m:e>
            <m:r>
              <w:rPr>
                <w:rFonts w:ascii="Cambria Math" w:hAnsi="Cambria Math"/>
              </w:rPr>
              <m:t>C</m:t>
            </m:r>
          </m:e>
          <m:sub>
            <m:r>
              <w:rPr>
                <w:rFonts w:ascii="Cambria Math" w:hAnsi="Cambria Math"/>
              </w:rPr>
              <m:t>A</m:t>
            </m:r>
          </m:sub>
          <m:sup>
            <m:r>
              <w:rPr>
                <w:rFonts w:ascii="Cambria Math" w:hAnsi="Cambria Math"/>
              </w:rPr>
              <m:t>n</m:t>
            </m:r>
          </m:sup>
        </m:sSubSup>
      </m:oMath>
      <w:r w:rsidR="00FE4A4F">
        <w:t xml:space="preserve">  </w:t>
      </w:r>
      <w:r w:rsidR="00A55487">
        <w:t xml:space="preserve">  </w:t>
      </w:r>
      <w:proofErr w:type="gramStart"/>
      <w:r w:rsidR="00A55487">
        <w:t>where</w:t>
      </w:r>
      <w:proofErr w:type="gramEnd"/>
      <w:r w:rsidR="00A55487">
        <w:t xml:space="preserve"> the rate constant </w:t>
      </w:r>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T</m:t>
                </m:r>
              </m:den>
            </m:f>
          </m:sup>
        </m:sSup>
      </m:oMath>
      <w:r w:rsidR="00FE4A4F">
        <w:t xml:space="preserve"> </w:t>
      </w:r>
    </w:p>
    <w:p w:rsidR="00A55487" w:rsidRDefault="00A55487" w:rsidP="00336ABE">
      <w:pPr>
        <w:jc w:val="both"/>
      </w:pPr>
    </w:p>
    <w:p w:rsidR="00870E25" w:rsidRDefault="00773BA1" w:rsidP="00336ABE">
      <w:pPr>
        <w:jc w:val="both"/>
      </w:pPr>
      <w:proofErr w:type="gramStart"/>
      <w:r>
        <w:t>where</w:t>
      </w:r>
      <w:proofErr w:type="gramEnd"/>
      <w:r>
        <w:t xml:space="preserve"> k</w:t>
      </w:r>
      <w:r>
        <w:rPr>
          <w:vertAlign w:val="subscript"/>
        </w:rPr>
        <w:t>0</w:t>
      </w:r>
      <w:r>
        <w:t>, E</w:t>
      </w:r>
      <w:r w:rsidR="00A55487">
        <w:t xml:space="preserve"> </w:t>
      </w:r>
      <w:r>
        <w:t xml:space="preserve">and n are unknown parameters to be estimated from data.  </w:t>
      </w:r>
      <w:r w:rsidR="00FE4A4F">
        <w:t>M</w:t>
      </w:r>
      <w:r>
        <w:t>easurements for the concentration</w:t>
      </w:r>
      <w:r w:rsidR="00FE4A4F">
        <w:t xml:space="preserve"> </w:t>
      </w:r>
      <w:r>
        <w:t>of species A</w:t>
      </w:r>
      <w:r w:rsidR="00870E25">
        <w:t xml:space="preserve"> with respect to time have been obtained from experiments conducted at </w:t>
      </w:r>
      <w:r w:rsidR="00FE4A4F">
        <w:t>several</w:t>
      </w:r>
      <w:r w:rsidR="00870E25">
        <w:t xml:space="preserve"> different temperatures</w:t>
      </w:r>
      <w:r w:rsidR="00FE4A4F">
        <w:t xml:space="preserve"> and are stored in file </w:t>
      </w:r>
      <w:proofErr w:type="spellStart"/>
      <w:r w:rsidR="00FE4A4F" w:rsidRPr="00FE4A4F">
        <w:rPr>
          <w:i/>
        </w:rPr>
        <w:t>reaction.mat</w:t>
      </w:r>
      <w:proofErr w:type="spellEnd"/>
      <w:r w:rsidR="00FE4A4F">
        <w:t xml:space="preserve"> (variable t stores the time instants in </w:t>
      </w:r>
      <w:proofErr w:type="spellStart"/>
      <w:r w:rsidR="00FE4A4F">
        <w:t>min</w:t>
      </w:r>
      <w:proofErr w:type="spellEnd"/>
      <w:r w:rsidR="00FE4A4F">
        <w:t xml:space="preserve"> when concentrations are measured, variable Ca is a matrix of concentration measurements</w:t>
      </w:r>
      <w:r w:rsidR="009C0334">
        <w:t xml:space="preserve"> (in </w:t>
      </w:r>
      <w:proofErr w:type="spellStart"/>
      <w:r w:rsidR="009C0334">
        <w:t>gmol</w:t>
      </w:r>
      <w:proofErr w:type="spellEnd"/>
      <w:r w:rsidR="009C0334">
        <w:t>/l)</w:t>
      </w:r>
      <w:r w:rsidR="00FE4A4F">
        <w:t xml:space="preserve"> where each column corresponding to conc</w:t>
      </w:r>
      <w:r w:rsidR="009C0334">
        <w:t>entrations at different time instants</w:t>
      </w:r>
      <w:r w:rsidR="00FE4A4F">
        <w:t xml:space="preserve"> for a fixed temperature, and temp contains the different temperatures in </w:t>
      </w:r>
      <w:proofErr w:type="spellStart"/>
      <w:r w:rsidR="00FE4A4F">
        <w:t>deg</w:t>
      </w:r>
      <w:proofErr w:type="spellEnd"/>
      <w:r w:rsidR="00FE4A4F">
        <w:t xml:space="preserve"> K </w:t>
      </w:r>
      <w:r w:rsidR="00A55487">
        <w:t xml:space="preserve">at which experimental data are obtained).  Assume concentrations measurements are noisy and </w:t>
      </w:r>
      <w:r w:rsidR="007F0513">
        <w:t xml:space="preserve">time and </w:t>
      </w:r>
      <w:r w:rsidR="00A55487">
        <w:t>temperature measurements are non-noisy.</w:t>
      </w:r>
    </w:p>
    <w:p w:rsidR="00A55487" w:rsidRDefault="00A55487" w:rsidP="00336ABE">
      <w:pPr>
        <w:jc w:val="both"/>
      </w:pPr>
    </w:p>
    <w:p w:rsidR="00A55487" w:rsidRDefault="00A55487" w:rsidP="00336ABE">
      <w:pPr>
        <w:jc w:val="both"/>
      </w:pPr>
      <w:r>
        <w:t xml:space="preserve">(a)  Use OLS to obtain the rate constant k and order n from each experimental data conducted at a fixed temperature.  For this purpose, approximate the derivative at each time instant using forward difference.  From the rate constants estimated at different temperatures obtain an estimate of </w:t>
      </w:r>
      <w:r w:rsidR="00F94535">
        <w:t>k</w:t>
      </w:r>
      <w:r w:rsidR="00F94535">
        <w:rPr>
          <w:vertAlign w:val="subscript"/>
        </w:rPr>
        <w:t>0</w:t>
      </w:r>
      <w:r w:rsidR="00F94535">
        <w:t xml:space="preserve"> and </w:t>
      </w:r>
      <w:r>
        <w:t xml:space="preserve">E using OLS.  Report the estimated values of rate constants, reaction orders n, </w:t>
      </w:r>
      <w:r w:rsidR="00F94535">
        <w:t>k</w:t>
      </w:r>
      <w:r w:rsidR="00F94535">
        <w:rPr>
          <w:vertAlign w:val="subscript"/>
        </w:rPr>
        <w:t>0</w:t>
      </w:r>
      <w:r w:rsidR="00F94535">
        <w:t xml:space="preserve"> and E</w:t>
      </w:r>
      <w:r w:rsidR="00E33ADE">
        <w:tab/>
      </w:r>
      <w:r w:rsidR="00E33ADE">
        <w:tab/>
      </w:r>
      <w:r w:rsidR="00E33ADE">
        <w:tab/>
      </w:r>
      <w:r w:rsidR="00E33ADE">
        <w:tab/>
      </w:r>
      <w:r w:rsidR="00E33ADE">
        <w:tab/>
        <w:t>(10 points)</w:t>
      </w:r>
    </w:p>
    <w:p w:rsidR="00A55487" w:rsidRDefault="00A55487" w:rsidP="00336ABE">
      <w:pPr>
        <w:jc w:val="both"/>
      </w:pPr>
    </w:p>
    <w:p w:rsidR="009C04A5" w:rsidRDefault="00A55487" w:rsidP="00336ABE">
      <w:pPr>
        <w:jc w:val="both"/>
      </w:pPr>
      <w:r>
        <w:t xml:space="preserve">(b)  </w:t>
      </w:r>
      <w:r w:rsidR="00E33ADE">
        <w:t>Assuming reaction order n is greater than 1, i</w:t>
      </w:r>
      <w:r>
        <w:t xml:space="preserve">ntegrate the differential equation at a fixed temperature to obtain a nonlinear relation </w:t>
      </w:r>
      <w:r w:rsidR="00E33ADE">
        <w:t>for</w:t>
      </w:r>
      <w:r>
        <w:t xml:space="preserve"> concentrations as a function of time.  </w:t>
      </w:r>
      <w:r w:rsidR="00E33ADE">
        <w:t xml:space="preserve">Use </w:t>
      </w:r>
      <w:r w:rsidR="00F15BB9">
        <w:t xml:space="preserve">nonlinear </w:t>
      </w:r>
      <w:r w:rsidR="00E33ADE">
        <w:t xml:space="preserve">OLS to estimate the parameters k and n from the data for each fixed temperature </w:t>
      </w:r>
      <w:proofErr w:type="gramStart"/>
      <w:r>
        <w:t>From</w:t>
      </w:r>
      <w:proofErr w:type="gramEnd"/>
      <w:r>
        <w:t xml:space="preserve"> the rate constants estimated at different temperatures obtain an estimate of </w:t>
      </w:r>
      <w:r w:rsidR="00F94535">
        <w:t>k</w:t>
      </w:r>
      <w:r w:rsidR="00F94535">
        <w:rPr>
          <w:vertAlign w:val="subscript"/>
        </w:rPr>
        <w:t>0</w:t>
      </w:r>
      <w:r w:rsidR="00F94535">
        <w:t xml:space="preserve"> and E </w:t>
      </w:r>
      <w:r>
        <w:t xml:space="preserve">using OLS.  Report the estimated values of rate constants, reaction orders n, and </w:t>
      </w:r>
      <w:r w:rsidR="00F94535">
        <w:t>k</w:t>
      </w:r>
      <w:r w:rsidR="00F94535">
        <w:rPr>
          <w:vertAlign w:val="subscript"/>
        </w:rPr>
        <w:t>0</w:t>
      </w:r>
      <w:r w:rsidR="00F94535">
        <w:t xml:space="preserve"> and E</w:t>
      </w:r>
    </w:p>
    <w:p w:rsidR="00A55487" w:rsidRDefault="00E33ADE" w:rsidP="009C04A5">
      <w:pPr>
        <w:ind w:left="6480" w:firstLine="720"/>
        <w:jc w:val="both"/>
      </w:pPr>
      <w:r>
        <w:t>(10 points)</w:t>
      </w:r>
    </w:p>
    <w:p w:rsidR="00E33ADE" w:rsidRDefault="00E33ADE" w:rsidP="00336ABE">
      <w:pPr>
        <w:jc w:val="both"/>
      </w:pPr>
    </w:p>
    <w:p w:rsidR="00E33ADE" w:rsidRDefault="00E33ADE">
      <w:pPr>
        <w:jc w:val="both"/>
      </w:pPr>
      <w:r>
        <w:t>(</w:t>
      </w:r>
      <w:r w:rsidR="00A220EE">
        <w:t>c</w:t>
      </w:r>
      <w:r>
        <w:t>)  Use nonlinear regression to estimate k</w:t>
      </w:r>
      <w:r>
        <w:rPr>
          <w:vertAlign w:val="subscript"/>
        </w:rPr>
        <w:t>0</w:t>
      </w:r>
      <w:r>
        <w:t xml:space="preserve">, n, and E simultaneously using all the experimental data </w:t>
      </w:r>
      <w:r w:rsidR="00F15BB9">
        <w:tab/>
      </w:r>
      <w:r w:rsidR="00F15BB9">
        <w:tab/>
      </w:r>
      <w:r w:rsidR="00F15BB9">
        <w:tab/>
      </w:r>
      <w:r w:rsidR="00F15BB9">
        <w:tab/>
      </w:r>
      <w:r w:rsidR="00F15BB9">
        <w:tab/>
      </w:r>
      <w:r w:rsidR="00F15BB9">
        <w:tab/>
      </w:r>
      <w:r w:rsidR="00F15BB9">
        <w:tab/>
      </w:r>
      <w:r w:rsidR="00F15BB9">
        <w:tab/>
      </w:r>
      <w:r>
        <w:t>(10 points)</w:t>
      </w:r>
    </w:p>
    <w:p w:rsidR="00E33ADE" w:rsidRDefault="00E33ADE">
      <w:pPr>
        <w:jc w:val="both"/>
      </w:pPr>
    </w:p>
    <w:p w:rsidR="00E33ADE" w:rsidRDefault="00E33ADE" w:rsidP="00A220EE">
      <w:pPr>
        <w:jc w:val="both"/>
      </w:pPr>
      <w:r>
        <w:t>(</w:t>
      </w:r>
      <w:r w:rsidR="00A220EE">
        <w:t>d</w:t>
      </w:r>
      <w:r>
        <w:t xml:space="preserve">)  </w:t>
      </w:r>
      <w:r w:rsidR="00F15BB9">
        <w:t xml:space="preserve">Use Gaussian kernels and apply Kernel PCR to obtain a nonlinear function approximation to relate concentrations as a function of time and temperature.  Choose 70% of the data samples randomly for training and the remaining for cross validation.  Obtain the optimum width of the Gaussian kernel </w:t>
      </w:r>
      <w:r w:rsidR="00A220EE">
        <w:t xml:space="preserve">and number of PCs </w:t>
      </w:r>
      <w:r w:rsidR="00F15BB9">
        <w:t xml:space="preserve">using cross validation </w:t>
      </w:r>
      <w:r w:rsidR="00A220EE">
        <w:t xml:space="preserve">and report these along with the eigenvalues </w:t>
      </w:r>
      <w:r w:rsidR="00A220EE">
        <w:tab/>
      </w:r>
      <w:r w:rsidR="00A220EE">
        <w:tab/>
      </w:r>
      <w:r w:rsidR="00A220EE">
        <w:tab/>
      </w:r>
      <w:r w:rsidR="00A220EE">
        <w:tab/>
      </w:r>
      <w:r w:rsidR="00A220EE">
        <w:tab/>
      </w:r>
      <w:r w:rsidR="00F15BB9">
        <w:t>(</w:t>
      </w:r>
      <w:r w:rsidR="00A220EE">
        <w:t>15</w:t>
      </w:r>
      <w:r w:rsidR="00F15BB9">
        <w:t xml:space="preserve"> points)</w:t>
      </w:r>
    </w:p>
    <w:p w:rsidR="00A220EE" w:rsidRDefault="00A220EE">
      <w:pPr>
        <w:jc w:val="both"/>
      </w:pPr>
    </w:p>
    <w:p w:rsidR="00F15BB9" w:rsidRDefault="00A220EE">
      <w:pPr>
        <w:jc w:val="both"/>
      </w:pPr>
      <w:r>
        <w:t xml:space="preserve">(f)  For all the above models, report the concentration of the species at t = 15 mins, if the reaction is conducted at a temperature of 500 </w:t>
      </w:r>
      <w:proofErr w:type="spellStart"/>
      <w:r>
        <w:t>deg</w:t>
      </w:r>
      <w:proofErr w:type="spellEnd"/>
      <w:r>
        <w:t xml:space="preserve"> K starting with an initial concentration of 1.0 </w:t>
      </w:r>
      <w:proofErr w:type="spellStart"/>
      <w:r>
        <w:t>gmol</w:t>
      </w:r>
      <w:proofErr w:type="spellEnd"/>
      <w:r>
        <w:t>/lit</w:t>
      </w:r>
      <w:r>
        <w:tab/>
      </w:r>
      <w:r>
        <w:tab/>
      </w:r>
      <w:r>
        <w:tab/>
      </w:r>
      <w:r>
        <w:tab/>
      </w:r>
      <w:r>
        <w:tab/>
      </w:r>
      <w:r>
        <w:tab/>
      </w:r>
      <w:r>
        <w:tab/>
      </w:r>
      <w:r>
        <w:tab/>
      </w:r>
      <w:r w:rsidR="009C04A5">
        <w:tab/>
      </w:r>
      <w:r>
        <w:t>(5 points)</w:t>
      </w:r>
    </w:p>
    <w:p w:rsidR="00F15BB9" w:rsidRDefault="00F15BB9">
      <w:pPr>
        <w:jc w:val="both"/>
      </w:pPr>
    </w:p>
    <w:p w:rsidR="00E33ADE" w:rsidRDefault="00A220EE">
      <w:pPr>
        <w:jc w:val="both"/>
      </w:pPr>
      <w:r>
        <w:t xml:space="preserve">Note:  For solving parts (a) and </w:t>
      </w:r>
      <w:r w:rsidR="00E33ADE">
        <w:t>(</w:t>
      </w:r>
      <w:r>
        <w:t>b</w:t>
      </w:r>
      <w:r w:rsidR="00E33ADE">
        <w:t>) you need to convert the problem to a linear regression problem using a suitable transf</w:t>
      </w:r>
      <w:r>
        <w:t>ormation, if necessary.</w:t>
      </w:r>
    </w:p>
    <w:p w:rsidR="00E33ADE" w:rsidRDefault="00E33ADE">
      <w:pPr>
        <w:jc w:val="both"/>
      </w:pPr>
    </w:p>
    <w:p w:rsidR="00A220EE" w:rsidRDefault="00A220EE" w:rsidP="00991908">
      <w:pPr>
        <w:jc w:val="both"/>
      </w:pPr>
    </w:p>
    <w:p w:rsidR="00A220EE" w:rsidRDefault="00A220EE" w:rsidP="00991908">
      <w:pPr>
        <w:jc w:val="both"/>
      </w:pPr>
    </w:p>
    <w:p w:rsidR="00991908" w:rsidRDefault="00336ABE" w:rsidP="00991908">
      <w:pPr>
        <w:jc w:val="both"/>
      </w:pPr>
      <w:r>
        <w:t>4</w:t>
      </w:r>
      <w:r w:rsidR="00E40823">
        <w:t xml:space="preserve">. </w:t>
      </w:r>
      <w:r w:rsidR="007501C0">
        <w:t xml:space="preserve">  </w:t>
      </w:r>
      <w:r w:rsidR="00991908">
        <w:t>Consider the following 5</w:t>
      </w:r>
      <w:r w:rsidR="00991908" w:rsidRPr="00163A19">
        <w:rPr>
          <w:vertAlign w:val="superscript"/>
        </w:rPr>
        <w:t>th</w:t>
      </w:r>
      <w:r w:rsidR="00991908">
        <w:t xml:space="preserve"> order </w:t>
      </w:r>
      <w:r w:rsidR="005801E8">
        <w:t xml:space="preserve">dynamic </w:t>
      </w:r>
      <w:r w:rsidR="00991908">
        <w:t>process (input order 5 and output order 3)</w:t>
      </w:r>
    </w:p>
    <w:p w:rsidR="005801E8" w:rsidRDefault="005801E8" w:rsidP="00991908">
      <w:pPr>
        <w:jc w:val="both"/>
      </w:pPr>
    </w:p>
    <w:p w:rsidR="00991908" w:rsidRPr="00C53C2C" w:rsidRDefault="00B4721B" w:rsidP="00991908">
      <w:pPr>
        <w:jc w:val="both"/>
      </w:pPr>
      <m:oMathPara>
        <m:oMath>
          <m:sSubSup>
            <m:sSubSupPr>
              <m:ctrlPr>
                <w:rPr>
                  <w:rFonts w:ascii="Cambria Math" w:hAnsi="Cambria Math"/>
                  <w:i/>
                </w:rPr>
              </m:ctrlPr>
            </m:sSubSupPr>
            <m:e>
              <m:r>
                <w:rPr>
                  <w:rFonts w:ascii="Cambria Math" w:hAnsi="Cambria Math"/>
                </w:rPr>
                <m:t>y</m:t>
              </m:r>
            </m:e>
            <m:sub>
              <m:r>
                <w:rPr>
                  <w:rFonts w:ascii="Cambria Math" w:hAnsi="Cambria Math"/>
                </w:rPr>
                <m:t>k</m:t>
              </m:r>
            </m:sub>
            <m:sup>
              <m:r>
                <w:rPr>
                  <w:rFonts w:ascii="Cambria Math" w:hAnsi="Cambria Math"/>
                </w:rPr>
                <m:t>*</m:t>
              </m:r>
            </m:sup>
          </m:sSubSup>
          <m:r>
            <w:rPr>
              <w:rFonts w:ascii="Cambria Math" w:hAnsi="Cambria Math"/>
            </w:rPr>
            <m:t>=0.5</m:t>
          </m:r>
          <m:sSubSup>
            <m:sSubSupPr>
              <m:ctrlPr>
                <w:rPr>
                  <w:rFonts w:ascii="Cambria Math" w:hAnsi="Cambria Math"/>
                  <w:i/>
                </w:rPr>
              </m:ctrlPr>
            </m:sSubSupPr>
            <m:e>
              <m:r>
                <w:rPr>
                  <w:rFonts w:ascii="Cambria Math" w:hAnsi="Cambria Math"/>
                </w:rPr>
                <m:t>y</m:t>
              </m:r>
            </m:e>
            <m:sub>
              <m:r>
                <w:rPr>
                  <w:rFonts w:ascii="Cambria Math" w:hAnsi="Cambria Math"/>
                </w:rPr>
                <m:t>k-3</m:t>
              </m:r>
            </m:sub>
            <m:sup>
              <m:r>
                <w:rPr>
                  <w:rFonts w:ascii="Cambria Math" w:hAnsi="Cambria Math"/>
                </w:rPr>
                <m:t>*</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k-3</m:t>
              </m:r>
            </m:sub>
            <m:sup>
              <m:r>
                <w:rPr>
                  <w:rFonts w:ascii="Cambria Math" w:hAnsi="Cambria Math"/>
                </w:rPr>
                <m:t>*</m:t>
              </m:r>
            </m:sup>
          </m:sSubSup>
          <m:r>
            <w:rPr>
              <w:rFonts w:ascii="Cambria Math" w:hAnsi="Cambria Math"/>
            </w:rPr>
            <m:t>-1.8</m:t>
          </m:r>
          <m:sSubSup>
            <m:sSubSupPr>
              <m:ctrlPr>
                <w:rPr>
                  <w:rFonts w:ascii="Cambria Math" w:hAnsi="Cambria Math"/>
                  <w:i/>
                </w:rPr>
              </m:ctrlPr>
            </m:sSubSupPr>
            <m:e>
              <m:r>
                <w:rPr>
                  <w:rFonts w:ascii="Cambria Math" w:hAnsi="Cambria Math"/>
                </w:rPr>
                <m:t>u</m:t>
              </m:r>
            </m:e>
            <m:sub>
              <m:r>
                <w:rPr>
                  <w:rFonts w:ascii="Cambria Math" w:hAnsi="Cambria Math"/>
                </w:rPr>
                <m:t>k-5</m:t>
              </m:r>
            </m:sub>
            <m:sup>
              <m:r>
                <w:rPr>
                  <w:rFonts w:ascii="Cambria Math" w:hAnsi="Cambria Math"/>
                </w:rPr>
                <m:t>*</m:t>
              </m:r>
            </m:sup>
          </m:sSubSup>
        </m:oMath>
      </m:oMathPara>
    </w:p>
    <w:p w:rsidR="00991908" w:rsidRDefault="00991908" w:rsidP="00991908">
      <w:pPr>
        <w:jc w:val="both"/>
      </w:pPr>
    </w:p>
    <w:p w:rsidR="00991908" w:rsidRDefault="00991908" w:rsidP="00991908">
      <w:pPr>
        <w:jc w:val="both"/>
      </w:pPr>
      <w:r>
        <w:t xml:space="preserve">1023 samples of noisy input and output measurements for the above process is given in file </w:t>
      </w:r>
      <w:r>
        <w:rPr>
          <w:i/>
        </w:rPr>
        <w:t>arx5</w:t>
      </w:r>
      <w:r w:rsidRPr="008A273E">
        <w:rPr>
          <w:i/>
        </w:rPr>
        <w:t>.mat</w:t>
      </w:r>
      <w:r>
        <w:t xml:space="preserve">.  </w:t>
      </w:r>
    </w:p>
    <w:p w:rsidR="00991908" w:rsidRDefault="00991908" w:rsidP="00991908">
      <w:pPr>
        <w:jc w:val="both"/>
      </w:pPr>
    </w:p>
    <w:p w:rsidR="00991908" w:rsidRDefault="00991908" w:rsidP="00991908">
      <w:pPr>
        <w:jc w:val="both"/>
      </w:pPr>
      <w:r>
        <w:t xml:space="preserve">(a) Assume that the order of the system with respect to both input and output are known.   Also assume that the input and output measurement errors have same variance. Use </w:t>
      </w:r>
      <w:r w:rsidR="00F94535">
        <w:t>L</w:t>
      </w:r>
      <w:r>
        <w:t xml:space="preserve">PCA to estimate the model parameters.  For this purpose first define the appropriate stacked vector and construct the stacked matrix of measurements from the given data for applying </w:t>
      </w:r>
      <w:r w:rsidR="00F94535">
        <w:t>L</w:t>
      </w:r>
      <w:r>
        <w:t>PCA to estimate the model parameters.  Report the definition of the stacked vector, number of samples in stacked data matrix,</w:t>
      </w:r>
      <w:r w:rsidR="00F94535">
        <w:t xml:space="preserve"> and estimated model parameters.   </w:t>
      </w:r>
      <w:r>
        <w:t>(</w:t>
      </w:r>
      <w:r w:rsidR="005801E8">
        <w:t>5</w:t>
      </w:r>
      <w:r>
        <w:t xml:space="preserve"> points)</w:t>
      </w:r>
    </w:p>
    <w:p w:rsidR="00991908" w:rsidRDefault="00991908" w:rsidP="00991908">
      <w:pPr>
        <w:jc w:val="both"/>
      </w:pPr>
    </w:p>
    <w:p w:rsidR="00991908" w:rsidRDefault="00991908" w:rsidP="00991908">
      <w:pPr>
        <w:jc w:val="both"/>
      </w:pPr>
      <w:r>
        <w:t xml:space="preserve">(b)  In general the true process order is unknown and therefore we stack several past instances of the output and input variable in the </w:t>
      </w:r>
      <w:r w:rsidR="00CB6D12">
        <w:t>lagged</w:t>
      </w:r>
      <w:r>
        <w:t xml:space="preserve"> vector (from </w:t>
      </w:r>
      <w:proofErr w:type="spellStart"/>
      <w:r>
        <w:t>y</w:t>
      </w:r>
      <w:r>
        <w:rPr>
          <w:vertAlign w:val="subscript"/>
        </w:rPr>
        <w:t>k</w:t>
      </w:r>
      <w:proofErr w:type="spellEnd"/>
      <w:r>
        <w:t xml:space="preserve"> to </w:t>
      </w:r>
      <w:proofErr w:type="spellStart"/>
      <w:r>
        <w:t>y</w:t>
      </w:r>
      <w:r>
        <w:rPr>
          <w:vertAlign w:val="subscript"/>
        </w:rPr>
        <w:t>k</w:t>
      </w:r>
      <w:proofErr w:type="spellEnd"/>
      <w:r>
        <w:rPr>
          <w:vertAlign w:val="subscript"/>
        </w:rPr>
        <w:t>-L</w:t>
      </w:r>
      <w:r>
        <w:t xml:space="preserve"> and u</w:t>
      </w:r>
      <w:r>
        <w:rPr>
          <w:vertAlign w:val="subscript"/>
        </w:rPr>
        <w:t>k-1</w:t>
      </w:r>
      <w:r>
        <w:t xml:space="preserve"> to u</w:t>
      </w:r>
      <w:r>
        <w:rPr>
          <w:vertAlign w:val="subscript"/>
        </w:rPr>
        <w:t>k-L-1</w:t>
      </w:r>
      <w:r>
        <w:t xml:space="preserve"> where L is the stacking order).  </w:t>
      </w:r>
      <w:r w:rsidR="00166287">
        <w:t xml:space="preserve">Choose any lag between </w:t>
      </w:r>
      <w:r w:rsidR="00F94535">
        <w:t>10 and 15</w:t>
      </w:r>
      <w:r w:rsidR="00166287">
        <w:t xml:space="preserve">, and report the lag you have chosen along with the number of </w:t>
      </w:r>
      <w:r>
        <w:t xml:space="preserve">constraints </w:t>
      </w:r>
      <w:r w:rsidR="00166287">
        <w:t xml:space="preserve">that </w:t>
      </w:r>
      <w:r>
        <w:t xml:space="preserve">exist among the </w:t>
      </w:r>
      <w:r w:rsidR="00CB6D12">
        <w:t>lagged</w:t>
      </w:r>
      <w:r>
        <w:t xml:space="preserve"> variables for the given process</w:t>
      </w:r>
      <w:r>
        <w:rPr>
          <w:i/>
        </w:rPr>
        <w:t>?</w:t>
      </w:r>
      <w:r>
        <w:t xml:space="preserve"> </w:t>
      </w:r>
      <w:r>
        <w:tab/>
      </w:r>
      <w:r w:rsidR="0077472D">
        <w:tab/>
      </w:r>
      <w:r w:rsidR="0077472D">
        <w:tab/>
      </w:r>
      <w:r w:rsidR="0077472D">
        <w:tab/>
      </w:r>
      <w:r w:rsidR="00166287">
        <w:tab/>
      </w:r>
      <w:r w:rsidR="00F94535">
        <w:tab/>
      </w:r>
      <w:r w:rsidR="00F94535">
        <w:tab/>
      </w:r>
      <w:r>
        <w:t>(</w:t>
      </w:r>
      <w:r w:rsidR="005801E8">
        <w:t>5</w:t>
      </w:r>
      <w:r>
        <w:t xml:space="preserve"> points)</w:t>
      </w:r>
    </w:p>
    <w:p w:rsidR="00991908" w:rsidRDefault="00991908" w:rsidP="00991908">
      <w:pPr>
        <w:jc w:val="both"/>
      </w:pPr>
    </w:p>
    <w:p w:rsidR="00E40823" w:rsidRDefault="00991908" w:rsidP="00991908">
      <w:pPr>
        <w:jc w:val="both"/>
      </w:pPr>
      <w:r>
        <w:t xml:space="preserve">(c) Assume that the </w:t>
      </w:r>
      <w:r w:rsidR="00914239">
        <w:t>standard deviation</w:t>
      </w:r>
      <w:r>
        <w:t xml:space="preserve"> of error</w:t>
      </w:r>
      <w:r w:rsidR="00914239">
        <w:t>s</w:t>
      </w:r>
      <w:r>
        <w:t xml:space="preserve"> in input and output measurements are </w:t>
      </w:r>
      <w:r w:rsidR="00914239">
        <w:t xml:space="preserve">different and specified in variables </w:t>
      </w:r>
      <w:proofErr w:type="spellStart"/>
      <w:r w:rsidR="00914239">
        <w:t>stde</w:t>
      </w:r>
      <w:r w:rsidR="00F94535">
        <w:t>u</w:t>
      </w:r>
      <w:proofErr w:type="spellEnd"/>
      <w:r w:rsidR="00914239">
        <w:t xml:space="preserve"> and </w:t>
      </w:r>
      <w:proofErr w:type="spellStart"/>
      <w:r w:rsidR="00914239">
        <w:t>stde</w:t>
      </w:r>
      <w:r w:rsidR="00F94535">
        <w:t>y</w:t>
      </w:r>
      <w:proofErr w:type="spellEnd"/>
      <w:r w:rsidR="00F94535">
        <w:t>, respectively</w:t>
      </w:r>
      <w:r>
        <w:t xml:space="preserve">.  Apply </w:t>
      </w:r>
      <w:r w:rsidR="005801E8">
        <w:t xml:space="preserve">scaled </w:t>
      </w:r>
      <w:r w:rsidR="00F94535">
        <w:t>D</w:t>
      </w:r>
      <w:r>
        <w:t xml:space="preserve">PCA to a data matrix obtained </w:t>
      </w:r>
      <w:r w:rsidR="00166287">
        <w:t>for the lag chose</w:t>
      </w:r>
      <w:r w:rsidR="00F94535">
        <w:t>n</w:t>
      </w:r>
      <w:r w:rsidR="00166287">
        <w:t xml:space="preserve"> in Part (b)</w:t>
      </w:r>
      <w:r>
        <w:t>.  Report the eigenvalues and estimate the number of constraints</w:t>
      </w:r>
      <w:r w:rsidR="005801E8">
        <w:t xml:space="preserve"> by visual examination of the eigenvalues.  Estimate the model parameters based on estimated order and obtain the confidence intervals for the model parameter estimates using bootstrap technique (100 bootstrap samples choosing a random sample of 70% of the lagged data matrix in each bootstrap sample).  Report the 95% confidence intervals for each model parameter estimate.</w:t>
      </w:r>
      <w:r w:rsidR="005801E8">
        <w:tab/>
      </w:r>
      <w:r w:rsidR="0077472D">
        <w:tab/>
      </w:r>
      <w:r w:rsidR="0077472D">
        <w:tab/>
      </w:r>
      <w:r w:rsidR="005801E8">
        <w:t>(10 points)</w:t>
      </w:r>
    </w:p>
    <w:p w:rsidR="005801E8" w:rsidRDefault="005801E8" w:rsidP="00991908">
      <w:pPr>
        <w:jc w:val="both"/>
      </w:pPr>
    </w:p>
    <w:p w:rsidR="00CB6D12" w:rsidRDefault="005801E8" w:rsidP="00CB6D12">
      <w:pPr>
        <w:jc w:val="both"/>
      </w:pPr>
      <w:r>
        <w:t xml:space="preserve">(d)  </w:t>
      </w:r>
      <w:r w:rsidR="00CB6D12">
        <w:t xml:space="preserve">Instead of using LPCA, it is desired to extract the model parameters from the constraint matrix obtained using an arbitrary lag (greater than the process order) in the first step of </w:t>
      </w:r>
      <w:r w:rsidR="00F94535">
        <w:t xml:space="preserve">scaled </w:t>
      </w:r>
      <w:r w:rsidR="00CB6D12">
        <w:t>DPCA. Each row of the ‘true’ constraint matrix (of size d x 2(L+1)) relating the lagged variables is the ARX process model shifted by one time instant.  This matrix has a special structure containing zeros in specific locations.  (</w:t>
      </w:r>
      <w:proofErr w:type="spellStart"/>
      <w:proofErr w:type="gramStart"/>
      <w:r w:rsidR="00CB6D12">
        <w:t>i</w:t>
      </w:r>
      <w:proofErr w:type="spellEnd"/>
      <w:proofErr w:type="gramEnd"/>
      <w:r w:rsidR="00CB6D12">
        <w:t xml:space="preserve">) Report the structure of the true constraint matrix for </w:t>
      </w:r>
      <w:r w:rsidR="00166287">
        <w:t>the lag you have chosen in Part (b)</w:t>
      </w:r>
      <w:r w:rsidR="00CB6D12">
        <w:t xml:space="preserve"> and process order of 5.  (ii) Develop an algorithm for estimating a rotation matrix to convert the estimated constraint matrix (by pre-multiplying using the rotation matrix) so that it has the same structure as the true constraint matrix.  Describe the steps of your algorithm.</w:t>
      </w:r>
      <w:r w:rsidR="0077472D">
        <w:tab/>
      </w:r>
      <w:r w:rsidR="0077472D">
        <w:tab/>
        <w:t>(1</w:t>
      </w:r>
      <w:r w:rsidR="00F94535">
        <w:t>5</w:t>
      </w:r>
      <w:r w:rsidR="0077472D">
        <w:t xml:space="preserve"> points)</w:t>
      </w:r>
    </w:p>
    <w:p w:rsidR="00CB6D12" w:rsidRDefault="00CB6D12" w:rsidP="00CB6D12">
      <w:pPr>
        <w:jc w:val="both"/>
      </w:pPr>
    </w:p>
    <w:p w:rsidR="005801E8" w:rsidRDefault="00CB6D12" w:rsidP="00CB6D12">
      <w:pPr>
        <w:jc w:val="both"/>
      </w:pPr>
      <w:r>
        <w:t>(e) Implemen</w:t>
      </w:r>
      <w:r w:rsidR="00B8461D">
        <w:t xml:space="preserve">t the algorithm in (d) </w:t>
      </w:r>
      <w:r>
        <w:t>to estimate the rotated constraint matrix of desired structure.  Each row of the estimated rotated constraint matrix gives an estimate of the parameters of the ARX model (but they will not be identical).  Report the mean value of the estimated parameters of the process model.</w:t>
      </w:r>
      <w:r w:rsidR="0077472D">
        <w:tab/>
      </w:r>
      <w:r w:rsidR="0077472D">
        <w:tab/>
      </w:r>
      <w:r w:rsidR="0077472D">
        <w:tab/>
      </w:r>
      <w:r w:rsidR="0077472D">
        <w:tab/>
        <w:t>(</w:t>
      </w:r>
      <w:r w:rsidR="00F94535">
        <w:t>15</w:t>
      </w:r>
      <w:r w:rsidR="0077472D">
        <w:t xml:space="preserve"> points)</w:t>
      </w:r>
    </w:p>
    <w:p w:rsidR="005801E8" w:rsidRDefault="005801E8" w:rsidP="00991908">
      <w:pPr>
        <w:jc w:val="both"/>
      </w:pPr>
    </w:p>
    <w:p w:rsidR="005801E8" w:rsidRDefault="005801E8" w:rsidP="00991908">
      <w:pPr>
        <w:jc w:val="both"/>
      </w:pPr>
    </w:p>
    <w:sectPr w:rsidR="005801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3"/>
    <w:lvl w:ilvl="0">
      <w:start w:val="1"/>
      <w:numFmt w:val="decimal"/>
      <w:lvlText w:val="%1."/>
      <w:lvlJc w:val="left"/>
      <w:pPr>
        <w:tabs>
          <w:tab w:val="num" w:pos="360"/>
        </w:tabs>
        <w:ind w:left="360" w:hanging="360"/>
      </w:pPr>
    </w:lvl>
  </w:abstractNum>
  <w:abstractNum w:abstractNumId="1" w15:restartNumberingAfterBreak="0">
    <w:nsid w:val="00000002"/>
    <w:multiLevelType w:val="singleLevel"/>
    <w:tmpl w:val="00000002"/>
    <w:name w:val="WW8Num4"/>
    <w:lvl w:ilvl="0">
      <w:start w:val="1"/>
      <w:numFmt w:val="decimal"/>
      <w:lvlText w:val="%1."/>
      <w:lvlJc w:val="left"/>
      <w:pPr>
        <w:tabs>
          <w:tab w:val="num" w:pos="0"/>
        </w:tabs>
        <w:ind w:left="360" w:hanging="360"/>
      </w:p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251376E8"/>
    <w:multiLevelType w:val="hybridMultilevel"/>
    <w:tmpl w:val="179E64E6"/>
    <w:lvl w:ilvl="0" w:tplc="999CA6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04F"/>
    <w:rsid w:val="00025878"/>
    <w:rsid w:val="00030019"/>
    <w:rsid w:val="000375D2"/>
    <w:rsid w:val="00070870"/>
    <w:rsid w:val="00093632"/>
    <w:rsid w:val="000C0802"/>
    <w:rsid w:val="001243A1"/>
    <w:rsid w:val="00166287"/>
    <w:rsid w:val="001C13AA"/>
    <w:rsid w:val="00201401"/>
    <w:rsid w:val="00266969"/>
    <w:rsid w:val="002C0547"/>
    <w:rsid w:val="002D104F"/>
    <w:rsid w:val="00327EB2"/>
    <w:rsid w:val="00336ABE"/>
    <w:rsid w:val="003465BB"/>
    <w:rsid w:val="003B2F2A"/>
    <w:rsid w:val="003B563B"/>
    <w:rsid w:val="00430427"/>
    <w:rsid w:val="00472B29"/>
    <w:rsid w:val="004B70D8"/>
    <w:rsid w:val="00547016"/>
    <w:rsid w:val="005801E8"/>
    <w:rsid w:val="005D2B43"/>
    <w:rsid w:val="005E48F9"/>
    <w:rsid w:val="005E6DFE"/>
    <w:rsid w:val="006227CA"/>
    <w:rsid w:val="00622C7A"/>
    <w:rsid w:val="00635886"/>
    <w:rsid w:val="006B2A03"/>
    <w:rsid w:val="006B5D9F"/>
    <w:rsid w:val="006F1BE2"/>
    <w:rsid w:val="00732FE3"/>
    <w:rsid w:val="007351E4"/>
    <w:rsid w:val="007501C0"/>
    <w:rsid w:val="00761E29"/>
    <w:rsid w:val="00773BA1"/>
    <w:rsid w:val="0077472D"/>
    <w:rsid w:val="007D2749"/>
    <w:rsid w:val="007E1836"/>
    <w:rsid w:val="007F0513"/>
    <w:rsid w:val="0084637A"/>
    <w:rsid w:val="00846D39"/>
    <w:rsid w:val="008507D8"/>
    <w:rsid w:val="00870E25"/>
    <w:rsid w:val="008774FE"/>
    <w:rsid w:val="008B7668"/>
    <w:rsid w:val="008C07FC"/>
    <w:rsid w:val="008E56A0"/>
    <w:rsid w:val="008F757B"/>
    <w:rsid w:val="00914239"/>
    <w:rsid w:val="00991908"/>
    <w:rsid w:val="009C0334"/>
    <w:rsid w:val="009C04A5"/>
    <w:rsid w:val="009C1C86"/>
    <w:rsid w:val="009F0472"/>
    <w:rsid w:val="00A220EE"/>
    <w:rsid w:val="00A313EA"/>
    <w:rsid w:val="00A342C3"/>
    <w:rsid w:val="00A55487"/>
    <w:rsid w:val="00A95267"/>
    <w:rsid w:val="00A9738C"/>
    <w:rsid w:val="00B37FAD"/>
    <w:rsid w:val="00B42D92"/>
    <w:rsid w:val="00B4721B"/>
    <w:rsid w:val="00B8461D"/>
    <w:rsid w:val="00BD730C"/>
    <w:rsid w:val="00BF4F4F"/>
    <w:rsid w:val="00C53C2C"/>
    <w:rsid w:val="00C56B56"/>
    <w:rsid w:val="00CB6D12"/>
    <w:rsid w:val="00D0394A"/>
    <w:rsid w:val="00D703F9"/>
    <w:rsid w:val="00E161A5"/>
    <w:rsid w:val="00E2581A"/>
    <w:rsid w:val="00E33ADE"/>
    <w:rsid w:val="00E343C6"/>
    <w:rsid w:val="00E36DE0"/>
    <w:rsid w:val="00E40823"/>
    <w:rsid w:val="00E64268"/>
    <w:rsid w:val="00E76AD0"/>
    <w:rsid w:val="00EB5146"/>
    <w:rsid w:val="00F15BB9"/>
    <w:rsid w:val="00F263B8"/>
    <w:rsid w:val="00F94535"/>
    <w:rsid w:val="00FB434D"/>
    <w:rsid w:val="00FD0BE9"/>
    <w:rsid w:val="00FE4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2B16B05B-399B-4490-B1C9-2DAB04455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472B29"/>
    <w:pPr>
      <w:suppressAutoHyphens w:val="0"/>
      <w:ind w:left="720"/>
    </w:pPr>
    <w:rPr>
      <w:rFonts w:ascii="Arial" w:hAnsi="Arial" w:cs="Arial"/>
      <w:lang w:val="en-GB" w:eastAsia="en-US"/>
    </w:rPr>
  </w:style>
  <w:style w:type="paragraph" w:styleId="NormalWeb">
    <w:name w:val="Normal (Web)"/>
    <w:basedOn w:val="Normal"/>
    <w:uiPriority w:val="99"/>
    <w:semiHidden/>
    <w:unhideWhenUsed/>
    <w:rsid w:val="00C53C2C"/>
    <w:pPr>
      <w:suppressAutoHyphens w:val="0"/>
      <w:spacing w:before="100" w:beforeAutospacing="1" w:after="100" w:afterAutospacing="1"/>
    </w:pPr>
    <w:rPr>
      <w:lang w:eastAsia="en-US"/>
    </w:rPr>
  </w:style>
  <w:style w:type="character" w:styleId="PlaceholderText">
    <w:name w:val="Placeholder Text"/>
    <w:basedOn w:val="DefaultParagraphFont"/>
    <w:uiPriority w:val="99"/>
    <w:semiHidden/>
    <w:rsid w:val="00773BA1"/>
    <w:rPr>
      <w:color w:val="808080"/>
    </w:rPr>
  </w:style>
  <w:style w:type="table" w:styleId="TableGrid">
    <w:name w:val="Table Grid"/>
    <w:basedOn w:val="TableNormal"/>
    <w:uiPriority w:val="59"/>
    <w:rsid w:val="00870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5</Pages>
  <Words>1844</Words>
  <Characters>10514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DEPARTMENT OF CHEMICAL ENGINEERING</vt:lpstr>
    </vt:vector>
  </TitlesOfParts>
  <Company>MADRAS</Company>
  <LinksUpToDate>false</LinksUpToDate>
  <CharactersWithSpaces>12334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CHEMICAL ENGINEERING</dc:title>
  <dc:subject/>
  <dc:creator>Anonymous</dc:creator>
  <cp:keywords/>
  <cp:lastModifiedBy>Naras</cp:lastModifiedBy>
  <cp:revision>15</cp:revision>
  <cp:lastPrinted>2013-05-09T05:29:00Z</cp:lastPrinted>
  <dcterms:created xsi:type="dcterms:W3CDTF">2022-04-28T13:53:00Z</dcterms:created>
  <dcterms:modified xsi:type="dcterms:W3CDTF">2022-04-28T19:50:00Z</dcterms:modified>
</cp:coreProperties>
</file>